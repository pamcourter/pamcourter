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B601" w14:textId="49EAE862" w:rsidR="00F5689F" w:rsidRDefault="00F5689F" w:rsidP="00F5689F"/>
    <w:tbl>
      <w:tblPr>
        <w:tblW w:w="5005" w:type="pct"/>
        <w:tblLook w:val="0600" w:firstRow="0" w:lastRow="0" w:firstColumn="0" w:lastColumn="0" w:noHBand="1" w:noVBand="1"/>
      </w:tblPr>
      <w:tblGrid>
        <w:gridCol w:w="6405"/>
        <w:gridCol w:w="812"/>
        <w:gridCol w:w="3580"/>
      </w:tblGrid>
      <w:tr w:rsidR="00E6525B" w14:paraId="16B25193" w14:textId="77777777" w:rsidTr="004441CC">
        <w:trPr>
          <w:trHeight w:val="1710"/>
        </w:trPr>
        <w:tc>
          <w:tcPr>
            <w:tcW w:w="2965" w:type="pct"/>
          </w:tcPr>
          <w:p w14:paraId="50D72BB0" w14:textId="556ADBB8" w:rsidR="00E6525B" w:rsidRPr="00697CDF" w:rsidRDefault="00743DC5" w:rsidP="00F5689F">
            <w:pPr>
              <w:pStyle w:val="Title"/>
              <w:rPr>
                <w:sz w:val="40"/>
                <w:szCs w:val="40"/>
              </w:rPr>
            </w:pPr>
            <w:r w:rsidRPr="00697CDF">
              <w:rPr>
                <w:sz w:val="40"/>
                <w:szCs w:val="40"/>
              </w:rPr>
              <w:t>Pamela Courter</w:t>
            </w:r>
          </w:p>
          <w:p w14:paraId="69B3EB48" w14:textId="5B4E90D6" w:rsidR="00E6525B" w:rsidRPr="00877D91" w:rsidRDefault="00743DC5" w:rsidP="00F5689F">
            <w:pPr>
              <w:pStyle w:val="Subtitle"/>
              <w:rPr>
                <w:sz w:val="32"/>
                <w:szCs w:val="32"/>
              </w:rPr>
            </w:pPr>
            <w:r w:rsidRPr="00877D91">
              <w:rPr>
                <w:sz w:val="32"/>
                <w:szCs w:val="32"/>
              </w:rPr>
              <w:t xml:space="preserve"> Data Analyst</w:t>
            </w:r>
          </w:p>
        </w:tc>
        <w:tc>
          <w:tcPr>
            <w:tcW w:w="376" w:type="pct"/>
          </w:tcPr>
          <w:p w14:paraId="36561C06" w14:textId="77777777" w:rsidR="00E6525B" w:rsidRPr="00F5689F" w:rsidRDefault="00E6525B" w:rsidP="00F5689F"/>
        </w:tc>
        <w:tc>
          <w:tcPr>
            <w:tcW w:w="1658" w:type="pct"/>
            <w:vMerge w:val="restart"/>
            <w:vAlign w:val="bottom"/>
          </w:tcPr>
          <w:p w14:paraId="207DD71E" w14:textId="5FC63247" w:rsidR="00941CF4" w:rsidRDefault="00941CF4" w:rsidP="00877D91">
            <w:pPr>
              <w:pStyle w:val="BodyContactInfo"/>
            </w:pPr>
            <w:r>
              <w:t>Seeking</w:t>
            </w:r>
            <w:r w:rsidRPr="00941CF4">
              <w:t xml:space="preserve"> a challenging role to leverage </w:t>
            </w:r>
            <w:r>
              <w:t xml:space="preserve">extensive </w:t>
            </w:r>
            <w:r w:rsidRPr="00941CF4">
              <w:t xml:space="preserve">report developer/SQL programmer </w:t>
            </w:r>
            <w:r>
              <w:t xml:space="preserve">skills </w:t>
            </w:r>
            <w:r w:rsidRPr="00941CF4">
              <w:t>and expand data analysis capabilities to transform data into strategic insights that drive business growth and optimize operational efficiency</w:t>
            </w:r>
          </w:p>
        </w:tc>
      </w:tr>
      <w:tr w:rsidR="00E97CB2" w:rsidRPr="00F5689F" w14:paraId="343636BD" w14:textId="77777777" w:rsidTr="004441CC">
        <w:trPr>
          <w:trHeight w:val="113"/>
        </w:trPr>
        <w:tc>
          <w:tcPr>
            <w:tcW w:w="2965" w:type="pct"/>
          </w:tcPr>
          <w:p w14:paraId="51F0264E" w14:textId="1D27C95C" w:rsidR="00E97CB2" w:rsidRPr="00F5689F" w:rsidRDefault="004441CC" w:rsidP="00F5689F">
            <w:pPr>
              <w:spacing w:line="240" w:lineRule="auto"/>
              <w:rPr>
                <w:sz w:val="8"/>
                <w:szCs w:val="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019C473" wp14:editId="15738B8D">
                      <wp:simplePos x="0" y="0"/>
                      <wp:positionH relativeFrom="page">
                        <wp:posOffset>-356532</wp:posOffset>
                      </wp:positionH>
                      <wp:positionV relativeFrom="paragraph">
                        <wp:posOffset>379841</wp:posOffset>
                      </wp:positionV>
                      <wp:extent cx="7205345" cy="7290033"/>
                      <wp:effectExtent l="0" t="0" r="0" b="6350"/>
                      <wp:wrapNone/>
                      <wp:docPr id="55" name="Rectangle 5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205345" cy="72900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7A4567" id="Rectangle 58" o:spid="_x0000_s1026" alt="&quot;&quot;" style="position:absolute;margin-left:-28.05pt;margin-top:29.9pt;width:567.35pt;height:57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" fillcolor="#a9d4db [3204]" stroked="f">
                      <w10:wrap anchorx="page"/>
                    </v:rect>
                  </w:pict>
                </mc:Fallback>
              </mc:AlternateContent>
            </w:r>
            <w:r w:rsidR="00FC49E3"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CE66035" wp14:editId="5C1D0A77">
                      <wp:extent cx="3867912" cy="0"/>
                      <wp:effectExtent l="0" t="19050" r="56515" b="38100"/>
                      <wp:docPr id="2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31B6FA0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6" w:type="pct"/>
          </w:tcPr>
          <w:p w14:paraId="04FA5721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</w:tcPr>
          <w:p w14:paraId="12ED49D5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14:paraId="0028B27B" w14:textId="77777777" w:rsidTr="004441CC">
        <w:trPr>
          <w:trHeight w:val="828"/>
        </w:trPr>
        <w:tc>
          <w:tcPr>
            <w:tcW w:w="2965" w:type="pct"/>
          </w:tcPr>
          <w:p w14:paraId="1EDEB9A5" w14:textId="4E6894F8" w:rsidR="00E97CB2" w:rsidRDefault="00E97CB2" w:rsidP="00F5689F"/>
        </w:tc>
        <w:tc>
          <w:tcPr>
            <w:tcW w:w="376" w:type="pct"/>
          </w:tcPr>
          <w:p w14:paraId="61849F45" w14:textId="77777777" w:rsidR="00E97CB2" w:rsidRDefault="00E97CB2" w:rsidP="00F5689F"/>
        </w:tc>
        <w:tc>
          <w:tcPr>
            <w:tcW w:w="1658" w:type="pct"/>
          </w:tcPr>
          <w:p w14:paraId="37DEF9FA" w14:textId="77777777" w:rsidR="00E97CB2" w:rsidRDefault="00E97CB2" w:rsidP="00F5689F"/>
        </w:tc>
      </w:tr>
      <w:tr w:rsidR="00FC49E3" w14:paraId="6C153560" w14:textId="77777777" w:rsidTr="004441CC">
        <w:trPr>
          <w:trHeight w:val="392"/>
        </w:trPr>
        <w:tc>
          <w:tcPr>
            <w:tcW w:w="2965" w:type="pct"/>
          </w:tcPr>
          <w:p w14:paraId="3453D72D" w14:textId="4E72FC84" w:rsidR="00FC49E3" w:rsidRPr="00FC49E3" w:rsidRDefault="004441CC" w:rsidP="00FC49E3">
            <w:pPr>
              <w:pStyle w:val="Heading1"/>
            </w:pPr>
            <w:r w:rsidRPr="004441CC">
              <w:rPr>
                <w:rStyle w:val="PlaceholderText"/>
                <w:color w:val="auto"/>
              </w:rPr>
              <w:t>Overview</w:t>
            </w:r>
            <w:r w:rsidR="00FC49E3" w:rsidRPr="004441CC">
              <w:rPr>
                <w:rStyle w:val="PlaceholderText"/>
                <w:color w:val="auto"/>
              </w:rPr>
              <w:t xml:space="preserve"> </w:t>
            </w:r>
          </w:p>
        </w:tc>
        <w:tc>
          <w:tcPr>
            <w:tcW w:w="376" w:type="pct"/>
          </w:tcPr>
          <w:p w14:paraId="0F729F8F" w14:textId="77777777" w:rsidR="00FC49E3" w:rsidRDefault="00FC49E3" w:rsidP="00F5689F"/>
        </w:tc>
        <w:tc>
          <w:tcPr>
            <w:tcW w:w="1658" w:type="pct"/>
          </w:tcPr>
          <w:p w14:paraId="3B5FFA61" w14:textId="77777777" w:rsidR="00FC49E3" w:rsidRDefault="00000000" w:rsidP="00E97CB2">
            <w:pPr>
              <w:pStyle w:val="Heading1"/>
            </w:pPr>
            <w:sdt>
              <w:sdtPr>
                <w:id w:val="-1275096728"/>
                <w:placeholder>
                  <w:docPart w:val="7AAD88B32FE94286801E4DB136971834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="00E6525B" w:rsidRPr="00F5689F" w14:paraId="698FE148" w14:textId="77777777" w:rsidTr="004441CC">
        <w:trPr>
          <w:trHeight w:val="113"/>
        </w:trPr>
        <w:tc>
          <w:tcPr>
            <w:tcW w:w="2965" w:type="pct"/>
          </w:tcPr>
          <w:p w14:paraId="04AD916D" w14:textId="17CF2AF0" w:rsidR="00E6525B" w:rsidRPr="00F5689F" w:rsidRDefault="008F441D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40BA64C" wp14:editId="0DF788C1">
                      <wp:extent cx="3871686" cy="0"/>
                      <wp:effectExtent l="0" t="19050" r="33655" b="19050"/>
                      <wp:docPr id="4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89BB8C7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6" w:type="pct"/>
          </w:tcPr>
          <w:p w14:paraId="11B0A54B" w14:textId="77777777" w:rsidR="00E6525B" w:rsidRPr="00F5689F" w:rsidRDefault="00E6525B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40C1E58B" w14:textId="77777777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37E9CC9" wp14:editId="1B5190DB">
                      <wp:extent cx="2103120" cy="0"/>
                      <wp:effectExtent l="0" t="19050" r="30480" b="19050"/>
                      <wp:docPr id="1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D123B8F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33FC7918" w14:textId="77777777" w:rsidTr="004441CC">
        <w:trPr>
          <w:trHeight w:val="2280"/>
        </w:trPr>
        <w:tc>
          <w:tcPr>
            <w:tcW w:w="2965" w:type="pct"/>
            <w:vMerge w:val="restart"/>
          </w:tcPr>
          <w:p w14:paraId="54A00C43" w14:textId="24558E12" w:rsidR="004441CC" w:rsidRDefault="001E28C3" w:rsidP="004441CC">
            <w:pPr>
              <w:widowControl/>
              <w:autoSpaceDE/>
              <w:autoSpaceDN/>
              <w:spacing w:after="240" w:line="240" w:lineRule="auto"/>
              <w:contextualSpacing/>
            </w:pPr>
            <w:r>
              <w:t>Experienced</w:t>
            </w:r>
            <w:r w:rsidR="004441CC" w:rsidRPr="00743DC5">
              <w:t xml:space="preserve"> Call Center </w:t>
            </w:r>
            <w:r w:rsidR="00BC618F">
              <w:t>SQL Programmer/ Report creator</w:t>
            </w:r>
            <w:r w:rsidR="004441CC" w:rsidRPr="00743DC5">
              <w:t xml:space="preserve"> with expertise in </w:t>
            </w:r>
            <w:r w:rsidR="0092545B">
              <w:t xml:space="preserve">SSRS and SQL, </w:t>
            </w:r>
            <w:r w:rsidR="004441CC" w:rsidRPr="00743DC5">
              <w:t xml:space="preserve">performance metric </w:t>
            </w:r>
            <w:r w:rsidR="0092545B">
              <w:t>evaluation</w:t>
            </w:r>
            <w:r w:rsidR="004441CC" w:rsidRPr="00743DC5">
              <w:t xml:space="preserve"> and data management. Proficient in delivering accurate reports to support business objectives while ensuring data integrity. Strong collaborator, adaptable to changing needs, and committed to a results-driven approach.</w:t>
            </w:r>
            <w:r w:rsidR="004441CC" w:rsidRPr="00F5689F">
              <w:t xml:space="preserve"> </w:t>
            </w:r>
            <w:r w:rsidR="00697CDF">
              <w:t xml:space="preserve">Administered operational and contact flow pattern setup in third party CRM systems. </w:t>
            </w:r>
          </w:p>
          <w:p w14:paraId="66ADD749" w14:textId="77777777" w:rsidR="004441CC" w:rsidRDefault="004441CC" w:rsidP="004441CC">
            <w:pPr>
              <w:pStyle w:val="Heading1"/>
              <w:rPr>
                <w:rStyle w:val="PlaceholderText"/>
                <w:color w:val="auto"/>
              </w:rPr>
            </w:pPr>
          </w:p>
          <w:p w14:paraId="6075D1AF" w14:textId="3B2852AC" w:rsidR="004441CC" w:rsidRDefault="004441CC" w:rsidP="004441CC">
            <w:pPr>
              <w:pStyle w:val="Heading1"/>
            </w:pPr>
            <w:r w:rsidRPr="004441CC">
              <w:rPr>
                <w:rStyle w:val="PlaceholderText"/>
                <w:color w:val="auto"/>
              </w:rPr>
              <w:t>Experience</w:t>
            </w:r>
          </w:p>
          <w:p w14:paraId="047E7746" w14:textId="02B265B1" w:rsidR="004441CC" w:rsidRDefault="004441CC" w:rsidP="004441CC">
            <w:pPr>
              <w:widowControl/>
              <w:autoSpaceDE/>
              <w:autoSpaceDN/>
              <w:spacing w:after="240" w:line="240" w:lineRule="auto"/>
              <w:contextualSpacing/>
              <w:rPr>
                <w:rStyle w:val="PlaceholderText"/>
                <w:b/>
                <w:bCs/>
                <w:color w:val="auto"/>
                <w:sz w:val="32"/>
                <w:szCs w:val="40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0F3DFB1" wp14:editId="76D9391B">
                      <wp:extent cx="3871686" cy="0"/>
                      <wp:effectExtent l="0" t="19050" r="33655" b="19050"/>
                      <wp:docPr id="1840847187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246606D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168CBD56" w14:textId="749A9399" w:rsidR="004441CC" w:rsidRPr="00697CDF" w:rsidRDefault="00A930EA" w:rsidP="004441CC">
            <w:pPr>
              <w:pStyle w:val="DateRang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December </w:t>
            </w:r>
            <w:r w:rsidR="004441CC" w:rsidRPr="00697CDF">
              <w:rPr>
                <w:sz w:val="18"/>
                <w:szCs w:val="18"/>
              </w:rPr>
              <w:t>2003-</w:t>
            </w:r>
            <w:r>
              <w:rPr>
                <w:sz w:val="18"/>
                <w:szCs w:val="18"/>
              </w:rPr>
              <w:t>December 2025</w:t>
            </w:r>
          </w:p>
          <w:p w14:paraId="3048585F" w14:textId="2DA503AB" w:rsidR="004441CC" w:rsidRPr="00697CDF" w:rsidRDefault="00944679" w:rsidP="004441CC">
            <w:pPr>
              <w:pStyle w:val="JobTitleandDegree"/>
              <w:rPr>
                <w:sz w:val="18"/>
                <w:szCs w:val="18"/>
              </w:rPr>
            </w:pPr>
            <w:r w:rsidRPr="00697CDF">
              <w:rPr>
                <w:sz w:val="18"/>
                <w:szCs w:val="18"/>
              </w:rPr>
              <w:t>SQL Programmer</w:t>
            </w:r>
            <w:r w:rsidR="004441CC" w:rsidRPr="00697CDF">
              <w:rPr>
                <w:sz w:val="18"/>
                <w:szCs w:val="18"/>
              </w:rPr>
              <w:t>| Focus Services</w:t>
            </w:r>
          </w:p>
          <w:p w14:paraId="6272FCF7" w14:textId="4C2FCE57" w:rsidR="004441CC" w:rsidRPr="00654146" w:rsidRDefault="0092545B" w:rsidP="004441CC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>
              <w:t>Designed</w:t>
            </w:r>
            <w:r w:rsidR="004441CC" w:rsidRPr="00654146">
              <w:t xml:space="preserve"> </w:t>
            </w:r>
            <w:r w:rsidR="00D2734D">
              <w:t xml:space="preserve">and </w:t>
            </w:r>
            <w:r w:rsidR="00B7560F">
              <w:t xml:space="preserve">automated SSRS reports and </w:t>
            </w:r>
            <w:r w:rsidR="004441CC" w:rsidRPr="00654146">
              <w:t xml:space="preserve">dashboards </w:t>
            </w:r>
            <w:r>
              <w:t xml:space="preserve">and </w:t>
            </w:r>
            <w:r w:rsidR="00A930EA">
              <w:t xml:space="preserve">streamline data for </w:t>
            </w:r>
            <w:r>
              <w:t>metric</w:t>
            </w:r>
            <w:r w:rsidR="00A930EA">
              <w:t xml:space="preserve"> creation</w:t>
            </w:r>
            <w:r>
              <w:t xml:space="preserve"> </w:t>
            </w:r>
            <w:r w:rsidR="004441CC" w:rsidRPr="00654146">
              <w:t>to monitor and track key performance indicators.</w:t>
            </w:r>
          </w:p>
          <w:p w14:paraId="1B194CE8" w14:textId="5C0E63EA" w:rsidR="004441CC" w:rsidRPr="00654146" w:rsidRDefault="0092545B" w:rsidP="004441CC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>
              <w:t>Propelled initiatives with</w:t>
            </w:r>
            <w:r w:rsidR="004441CC" w:rsidRPr="00654146">
              <w:t xml:space="preserve"> cross-functional teams to streamline data collection processes, enhancing </w:t>
            </w:r>
            <w:r>
              <w:t xml:space="preserve">efficiency and </w:t>
            </w:r>
            <w:r w:rsidR="004441CC" w:rsidRPr="00654146">
              <w:t>accuracy.</w:t>
            </w:r>
          </w:p>
          <w:p w14:paraId="34A82464" w14:textId="1464A03A" w:rsidR="004441CC" w:rsidRDefault="004441CC" w:rsidP="004441CC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 w:rsidRPr="00654146">
              <w:t>Increase</w:t>
            </w:r>
            <w:r w:rsidR="0092545B">
              <w:t>d</w:t>
            </w:r>
            <w:r w:rsidRPr="00654146">
              <w:t xml:space="preserve"> efficiency in data storage and retrieval by implementing robust database management systems.</w:t>
            </w:r>
          </w:p>
          <w:p w14:paraId="6484C617" w14:textId="00239F3C" w:rsidR="00D2734D" w:rsidRPr="00654146" w:rsidRDefault="00D2734D" w:rsidP="004441CC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>
              <w:t>Administrated third party CRM systems and contact flow setup for multiple campaigns</w:t>
            </w:r>
          </w:p>
          <w:p w14:paraId="3188EE70" w14:textId="6E8E146F" w:rsidR="004441CC" w:rsidRPr="00654146" w:rsidRDefault="00A930EA" w:rsidP="004441CC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>
              <w:t xml:space="preserve">Transformed data in Excel pivot tables </w:t>
            </w:r>
            <w:r w:rsidR="004441CC" w:rsidRPr="00654146">
              <w:t xml:space="preserve">to </w:t>
            </w:r>
            <w:r w:rsidR="0092545B">
              <w:t>demonstrat</w:t>
            </w:r>
            <w:r>
              <w:t xml:space="preserve">e </w:t>
            </w:r>
            <w:r w:rsidR="00FD286B">
              <w:t>effectiveness</w:t>
            </w:r>
            <w:r>
              <w:t xml:space="preserve"> of proposed metric changes and tracking </w:t>
            </w:r>
            <w:r w:rsidR="004441CC" w:rsidRPr="00654146">
              <w:t>to stakeholders</w:t>
            </w:r>
            <w:r>
              <w:t>.</w:t>
            </w:r>
          </w:p>
          <w:p w14:paraId="6D301DEB" w14:textId="16DF2B3C" w:rsidR="004441CC" w:rsidRPr="00654146" w:rsidRDefault="004441CC" w:rsidP="004441CC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 w:rsidRPr="00654146">
              <w:t>Collaborate</w:t>
            </w:r>
            <w:r w:rsidR="00697CDF">
              <w:t>d</w:t>
            </w:r>
            <w:r w:rsidRPr="00654146">
              <w:t xml:space="preserve"> with IT to ensure data security measures were in place, safeguarding sensitive information</w:t>
            </w:r>
            <w:r w:rsidR="00697CDF">
              <w:t xml:space="preserve">. </w:t>
            </w:r>
          </w:p>
          <w:p w14:paraId="589629FD" w14:textId="49F67869" w:rsidR="001E28C3" w:rsidRDefault="004441CC" w:rsidP="001E28C3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 w:rsidRPr="00654146">
              <w:t>Develop</w:t>
            </w:r>
            <w:r w:rsidR="00A930EA">
              <w:t>ed</w:t>
            </w:r>
            <w:r w:rsidR="00913266">
              <w:t xml:space="preserve"> </w:t>
            </w:r>
            <w:r w:rsidRPr="00654146">
              <w:t>and maintain</w:t>
            </w:r>
            <w:r w:rsidR="00A930EA">
              <w:t>ed</w:t>
            </w:r>
            <w:r w:rsidRPr="00654146">
              <w:t xml:space="preserve"> data pipelines for seamless flow of information, ensuring timely availability for decision-making.</w:t>
            </w:r>
          </w:p>
          <w:p w14:paraId="0E48B677" w14:textId="0A8A62DC" w:rsidR="004441CC" w:rsidRPr="001E28C3" w:rsidRDefault="004441CC" w:rsidP="001E28C3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  <w:rPr>
                <w:rStyle w:val="PlaceholderText"/>
                <w:color w:val="auto"/>
              </w:rPr>
            </w:pPr>
            <w:r w:rsidRPr="00654146">
              <w:t>Automate</w:t>
            </w:r>
            <w:r w:rsidR="00697CDF">
              <w:t>d</w:t>
            </w:r>
            <w:r w:rsidRPr="00654146">
              <w:t xml:space="preserve"> routine data analysis tasks, freeing up time for more complex analysis.</w:t>
            </w:r>
          </w:p>
          <w:p w14:paraId="6407EAA5" w14:textId="3575D44E" w:rsidR="008F441D" w:rsidRPr="008F441D" w:rsidRDefault="008F441D" w:rsidP="008F441D">
            <w:pPr>
              <w:pStyle w:val="Heading1"/>
              <w:rPr>
                <w:rStyle w:val="PlaceholderText"/>
                <w:color w:val="auto"/>
              </w:rPr>
            </w:pPr>
            <w:r w:rsidRPr="008F441D">
              <w:rPr>
                <w:rStyle w:val="PlaceholderText"/>
                <w:color w:val="auto"/>
              </w:rPr>
              <w:t>Accomplishments</w:t>
            </w: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45E8E2E" wp14:editId="3A812605">
                      <wp:extent cx="3871686" cy="0"/>
                      <wp:effectExtent l="0" t="19050" r="33655" b="19050"/>
                      <wp:docPr id="20496059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ADEEAF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5954054E" w14:textId="77777777" w:rsidR="00594EBF" w:rsidRDefault="00594EBF" w:rsidP="008F441D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 w:rsidRPr="00594EBF">
              <w:t>Contributed to the design and development of enterprise applications utilizing n-tier SQL architecture, advanced stored procedures, and C#/ASP-based web platforms to streamline contact center data capture and employee administration.</w:t>
            </w:r>
          </w:p>
          <w:p w14:paraId="0289C0B2" w14:textId="3831609C" w:rsidR="00594EBF" w:rsidRDefault="00594EBF" w:rsidP="008F441D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 w:rsidRPr="00594EBF">
              <w:t>Designed and implemented user-facing applications to manage and update website metadata, improving content visibility while significantly reducing user error through intuitive interface design.</w:t>
            </w:r>
          </w:p>
          <w:p w14:paraId="22FFFEE6" w14:textId="4F6F7935" w:rsidR="001E28C3" w:rsidRPr="00654146" w:rsidRDefault="001E28C3" w:rsidP="008F441D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240" w:line="240" w:lineRule="auto"/>
              <w:contextualSpacing/>
            </w:pPr>
            <w:r w:rsidRPr="001E28C3">
              <w:t>Designed and delivered advanced SSRS reports that integrated SQL-sourced data with embedded Excel formulas, enabling users to seamlessly input additional data post-export and automatically include it in calculations—reducing manual processing and improving reporting flexibility.</w:t>
            </w:r>
          </w:p>
          <w:p w14:paraId="1A4ABBEB" w14:textId="42F6D54C" w:rsidR="00FC49E3" w:rsidRDefault="00FC49E3" w:rsidP="001E28C3">
            <w:pPr>
              <w:pStyle w:val="ListParagraph"/>
              <w:widowControl/>
              <w:autoSpaceDE/>
              <w:autoSpaceDN/>
              <w:spacing w:after="240" w:line="240" w:lineRule="auto"/>
              <w:ind w:left="720"/>
              <w:contextualSpacing/>
            </w:pPr>
          </w:p>
        </w:tc>
        <w:tc>
          <w:tcPr>
            <w:tcW w:w="376" w:type="pct"/>
            <w:vMerge w:val="restart"/>
          </w:tcPr>
          <w:p w14:paraId="4017F173" w14:textId="77777777" w:rsidR="00FC49E3" w:rsidRDefault="00FC49E3" w:rsidP="00E6525B"/>
        </w:tc>
        <w:tc>
          <w:tcPr>
            <w:tcW w:w="1658" w:type="pct"/>
          </w:tcPr>
          <w:p w14:paraId="3AEF18D0" w14:textId="260D3733" w:rsidR="00FC49E3" w:rsidRPr="00FC49E3" w:rsidRDefault="008F441D" w:rsidP="00FC49E3">
            <w:pPr>
              <w:pStyle w:val="JobTitleandDegree"/>
            </w:pPr>
            <w:r w:rsidRPr="00697CDF">
              <w:rPr>
                <w:sz w:val="18"/>
                <w:szCs w:val="18"/>
              </w:rPr>
              <w:t>Bachelor’s</w:t>
            </w:r>
            <w:r>
              <w:t xml:space="preserve"> Computer Science</w:t>
            </w:r>
            <w:r w:rsidR="00FC49E3" w:rsidRPr="00FC49E3">
              <w:t xml:space="preserve"> </w:t>
            </w:r>
          </w:p>
          <w:p w14:paraId="485B731B" w14:textId="775BBF9A" w:rsidR="00697CDF" w:rsidRDefault="008F441D" w:rsidP="008F441D">
            <w:r>
              <w:t xml:space="preserve">WEBER STATE UNIVERSITY </w:t>
            </w:r>
          </w:p>
          <w:p w14:paraId="05E695A2" w14:textId="77777777" w:rsidR="008F441D" w:rsidRDefault="008F441D" w:rsidP="008F441D">
            <w:pPr>
              <w:pStyle w:val="ListParagraph"/>
              <w:numPr>
                <w:ilvl w:val="0"/>
                <w:numId w:val="8"/>
              </w:numPr>
            </w:pPr>
            <w:r>
              <w:t>Dean's Scholarship Recipient</w:t>
            </w:r>
          </w:p>
          <w:p w14:paraId="5047A065" w14:textId="21196E04" w:rsidR="008F441D" w:rsidRDefault="008F441D" w:rsidP="008F441D">
            <w:pPr>
              <w:pStyle w:val="ListParagraph"/>
              <w:numPr>
                <w:ilvl w:val="0"/>
                <w:numId w:val="8"/>
              </w:numPr>
            </w:pPr>
            <w:r>
              <w:t>3.97</w:t>
            </w:r>
            <w:r w:rsidR="00697CDF">
              <w:t xml:space="preserve"> </w:t>
            </w:r>
            <w:r>
              <w:t>GPA</w:t>
            </w:r>
          </w:p>
          <w:p w14:paraId="44B64F9F" w14:textId="2F7DE2F6" w:rsidR="00697CDF" w:rsidRDefault="00697CDF" w:rsidP="008F441D">
            <w:pPr>
              <w:pStyle w:val="ListParagraph"/>
              <w:numPr>
                <w:ilvl w:val="0"/>
                <w:numId w:val="8"/>
              </w:numPr>
            </w:pPr>
            <w:r>
              <w:t>Graduated 2012</w:t>
            </w:r>
          </w:p>
          <w:p w14:paraId="66E1321C" w14:textId="77777777" w:rsidR="008F441D" w:rsidRDefault="008F441D" w:rsidP="008F441D"/>
          <w:p w14:paraId="0197B4B7" w14:textId="61F9AF14" w:rsidR="008F441D" w:rsidRDefault="008F441D" w:rsidP="008F441D"/>
        </w:tc>
      </w:tr>
      <w:tr w:rsidR="00FC49E3" w14:paraId="79D38E5D" w14:textId="77777777" w:rsidTr="004441CC">
        <w:trPr>
          <w:trHeight w:val="142"/>
        </w:trPr>
        <w:tc>
          <w:tcPr>
            <w:tcW w:w="2965" w:type="pct"/>
            <w:vMerge/>
          </w:tcPr>
          <w:p w14:paraId="77BE526D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6" w:type="pct"/>
            <w:vMerge/>
          </w:tcPr>
          <w:p w14:paraId="5B6D1A97" w14:textId="77777777" w:rsidR="00FC49E3" w:rsidRDefault="00FC49E3" w:rsidP="00F5689F"/>
        </w:tc>
        <w:tc>
          <w:tcPr>
            <w:tcW w:w="1658" w:type="pct"/>
          </w:tcPr>
          <w:p w14:paraId="03A2062D" w14:textId="77777777" w:rsidR="00FC49E3" w:rsidRPr="00E97CB2" w:rsidRDefault="00000000" w:rsidP="00E97CB2">
            <w:pPr>
              <w:pStyle w:val="Heading1"/>
            </w:pPr>
            <w:sdt>
              <w:sdtPr>
                <w:id w:val="-1827432767"/>
                <w:placeholder>
                  <w:docPart w:val="C0C982F75B8A435897E6B5F3D0E03772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4D2A13E0" w14:textId="77777777" w:rsidTr="004441CC">
        <w:trPr>
          <w:trHeight w:val="113"/>
        </w:trPr>
        <w:tc>
          <w:tcPr>
            <w:tcW w:w="2965" w:type="pct"/>
            <w:vMerge/>
          </w:tcPr>
          <w:p w14:paraId="44097175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6" w:type="pct"/>
            <w:vMerge/>
          </w:tcPr>
          <w:p w14:paraId="39527018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2AA31359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32EE020" wp14:editId="5858F8CD">
                      <wp:extent cx="2103120" cy="0"/>
                      <wp:effectExtent l="0" t="19050" r="30480" b="19050"/>
                      <wp:docPr id="13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44ED91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2B64F7FE" w14:textId="77777777" w:rsidTr="004441CC">
        <w:trPr>
          <w:trHeight w:val="2494"/>
        </w:trPr>
        <w:tc>
          <w:tcPr>
            <w:tcW w:w="2965" w:type="pct"/>
            <w:vMerge/>
          </w:tcPr>
          <w:p w14:paraId="62494A58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6" w:type="pct"/>
            <w:vMerge/>
          </w:tcPr>
          <w:p w14:paraId="30B6073C" w14:textId="77777777" w:rsidR="00FC49E3" w:rsidRDefault="00FC49E3" w:rsidP="00E6525B"/>
        </w:tc>
        <w:tc>
          <w:tcPr>
            <w:tcW w:w="1658" w:type="pct"/>
          </w:tcPr>
          <w:p w14:paraId="75A3DFF1" w14:textId="0E9A38AF" w:rsidR="00E207A9" w:rsidRDefault="00E207A9" w:rsidP="00E207A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SQL proficiency in querying, optimization and transformation</w:t>
            </w:r>
          </w:p>
          <w:p w14:paraId="1BFF2869" w14:textId="61438075" w:rsidR="008F441D" w:rsidRDefault="008F441D" w:rsidP="00C105E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Data visualization and automation in (SSRS</w:t>
            </w:r>
            <w:r w:rsidR="000222DF">
              <w:t xml:space="preserve">, </w:t>
            </w:r>
            <w:r w:rsidR="00E207A9">
              <w:t xml:space="preserve">Excel, </w:t>
            </w:r>
            <w:r w:rsidR="000222DF">
              <w:t>Power</w:t>
            </w:r>
            <w:r w:rsidR="00E207A9">
              <w:t xml:space="preserve"> </w:t>
            </w:r>
            <w:r w:rsidR="000222DF">
              <w:t>BI</w:t>
            </w:r>
            <w:r>
              <w:t xml:space="preserve">) </w:t>
            </w:r>
          </w:p>
          <w:p w14:paraId="48F0DD6B" w14:textId="5A1DB5BE" w:rsidR="00944679" w:rsidRDefault="00944679" w:rsidP="00C105E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Data collection and interpretation</w:t>
            </w:r>
          </w:p>
          <w:p w14:paraId="0C6EFE99" w14:textId="395CEFC2" w:rsidR="008F441D" w:rsidRDefault="008F441D" w:rsidP="00C105E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C#, ASPX, VB, C++, html</w:t>
            </w:r>
          </w:p>
          <w:p w14:paraId="5616369C" w14:textId="5C55B872" w:rsidR="00944679" w:rsidRDefault="00944679" w:rsidP="00C105E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Microsoft Office Suite</w:t>
            </w:r>
          </w:p>
          <w:p w14:paraId="76D164C8" w14:textId="77777777" w:rsidR="008F441D" w:rsidRDefault="008F441D" w:rsidP="00C105E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Effective Client Communication</w:t>
            </w:r>
          </w:p>
          <w:p w14:paraId="5A1453FA" w14:textId="77777777" w:rsidR="008F441D" w:rsidRDefault="008F441D" w:rsidP="00C105E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Dependable and reliable</w:t>
            </w:r>
          </w:p>
          <w:p w14:paraId="58E67975" w14:textId="77777777" w:rsidR="008F441D" w:rsidRDefault="008F441D" w:rsidP="00C105E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Creative problem solving and Analytical mindset</w:t>
            </w:r>
          </w:p>
          <w:p w14:paraId="1CCE5CF7" w14:textId="77777777" w:rsidR="008F441D" w:rsidRDefault="008F441D" w:rsidP="00C105E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Multitasking and Task prioritization</w:t>
            </w:r>
          </w:p>
          <w:p w14:paraId="29F3C7B6" w14:textId="433C777E" w:rsidR="00092BC6" w:rsidRDefault="00092BC6" w:rsidP="00C105E9">
            <w:pPr>
              <w:pStyle w:val="SkillsBullets"/>
              <w:numPr>
                <w:ilvl w:val="0"/>
                <w:numId w:val="11"/>
              </w:numPr>
              <w:ind w:left="331" w:hanging="270"/>
            </w:pPr>
            <w:r>
              <w:t>Python</w:t>
            </w:r>
          </w:p>
          <w:p w14:paraId="66D8EF66" w14:textId="561B787C" w:rsidR="00FC49E3" w:rsidRPr="00E6525B" w:rsidRDefault="00FC49E3" w:rsidP="008F441D">
            <w:pPr>
              <w:pStyle w:val="SkillsBullets"/>
              <w:ind w:left="288"/>
            </w:pPr>
          </w:p>
        </w:tc>
      </w:tr>
      <w:tr w:rsidR="00FC49E3" w14:paraId="0D67BFFD" w14:textId="77777777" w:rsidTr="004441CC">
        <w:trPr>
          <w:trHeight w:val="142"/>
        </w:trPr>
        <w:tc>
          <w:tcPr>
            <w:tcW w:w="2965" w:type="pct"/>
            <w:vMerge/>
          </w:tcPr>
          <w:p w14:paraId="5B8AA03E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6" w:type="pct"/>
            <w:vMerge/>
          </w:tcPr>
          <w:p w14:paraId="7032439C" w14:textId="77777777" w:rsidR="00FC49E3" w:rsidRDefault="00FC49E3" w:rsidP="00F5689F"/>
        </w:tc>
        <w:tc>
          <w:tcPr>
            <w:tcW w:w="1658" w:type="pct"/>
          </w:tcPr>
          <w:p w14:paraId="5358B6C0" w14:textId="77777777" w:rsidR="00FC49E3" w:rsidRPr="00E97CB2" w:rsidRDefault="00000000" w:rsidP="00E97CB2">
            <w:pPr>
              <w:pStyle w:val="Heading1"/>
            </w:pPr>
            <w:sdt>
              <w:sdtPr>
                <w:id w:val="325716262"/>
                <w:placeholder>
                  <w:docPart w:val="7CA0011A4412478886EF486AF0ED8376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49C8C3C8" w14:textId="77777777" w:rsidTr="004441CC">
        <w:trPr>
          <w:trHeight w:val="113"/>
        </w:trPr>
        <w:tc>
          <w:tcPr>
            <w:tcW w:w="2965" w:type="pct"/>
            <w:vMerge/>
          </w:tcPr>
          <w:p w14:paraId="603D1763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6" w:type="pct"/>
            <w:vMerge/>
          </w:tcPr>
          <w:p w14:paraId="22B71FF0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6650EE09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84DADC2" wp14:editId="070FCACA">
                      <wp:extent cx="2103120" cy="0"/>
                      <wp:effectExtent l="0" t="19050" r="30480" b="19050"/>
                      <wp:docPr id="1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F25AD05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3F622954" w14:textId="77777777" w:rsidTr="004441CC">
        <w:trPr>
          <w:trHeight w:val="2423"/>
        </w:trPr>
        <w:tc>
          <w:tcPr>
            <w:tcW w:w="2965" w:type="pct"/>
            <w:vMerge/>
          </w:tcPr>
          <w:p w14:paraId="360BBACE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6" w:type="pct"/>
            <w:vMerge/>
          </w:tcPr>
          <w:p w14:paraId="7B0A40EE" w14:textId="77777777" w:rsidR="00FC49E3" w:rsidRDefault="00FC49E3" w:rsidP="00E6525B"/>
        </w:tc>
        <w:tc>
          <w:tcPr>
            <w:tcW w:w="1658" w:type="pct"/>
          </w:tcPr>
          <w:p w14:paraId="5369F155" w14:textId="7527C46D" w:rsidR="00FC49E3" w:rsidRPr="00D87E03" w:rsidRDefault="00743DC5" w:rsidP="00D87E03">
            <w:pPr>
              <w:pStyle w:val="BodyContactInfo"/>
            </w:pPr>
            <w:r>
              <w:t>98 N 500 W</w:t>
            </w:r>
            <w:r w:rsidR="00FC49E3" w:rsidRPr="00D87E03">
              <w:t xml:space="preserve"> </w:t>
            </w:r>
          </w:p>
          <w:p w14:paraId="225C21EC" w14:textId="53D4DBB1" w:rsidR="00FC49E3" w:rsidRPr="00D87E03" w:rsidRDefault="00743DC5" w:rsidP="00D87E03">
            <w:pPr>
              <w:pStyle w:val="BodyContactInfo"/>
            </w:pPr>
            <w:r>
              <w:t>Clearfield, UT 84015</w:t>
            </w:r>
            <w:r w:rsidR="00FC49E3" w:rsidRPr="00D87E03">
              <w:t xml:space="preserve"> </w:t>
            </w:r>
          </w:p>
          <w:p w14:paraId="438E1E9F" w14:textId="7DF60A00" w:rsidR="00FC49E3" w:rsidRPr="00D87E03" w:rsidRDefault="00743DC5" w:rsidP="00D87E03">
            <w:pPr>
              <w:pStyle w:val="BodyContactInfo"/>
            </w:pPr>
            <w:r>
              <w:t>(801) 663-0303</w:t>
            </w:r>
            <w:r w:rsidR="00FC49E3" w:rsidRPr="00D87E03">
              <w:t xml:space="preserve"> </w:t>
            </w:r>
          </w:p>
          <w:p w14:paraId="78862B9C" w14:textId="77777777" w:rsidR="00FC49E3" w:rsidRDefault="00743DC5" w:rsidP="004738EF">
            <w:pPr>
              <w:pStyle w:val="BodyContactInfo"/>
            </w:pPr>
            <w:r>
              <w:t>Pcourter81@gmail.com</w:t>
            </w:r>
            <w:r w:rsidR="00FC49E3" w:rsidRPr="00D87E03">
              <w:t xml:space="preserve"> </w:t>
            </w:r>
          </w:p>
          <w:p w14:paraId="7E1C3F2D" w14:textId="6DBBD072" w:rsidR="000222DF" w:rsidRDefault="000222DF" w:rsidP="004738EF">
            <w:pPr>
              <w:pStyle w:val="BodyContactInfo"/>
            </w:pPr>
            <w:r>
              <w:t xml:space="preserve">Portfolio: </w:t>
            </w:r>
            <w:hyperlink r:id="rId10" w:history="1">
              <w:r w:rsidRPr="00B03F1A">
                <w:rPr>
                  <w:rStyle w:val="Hyperlink"/>
                </w:rPr>
                <w:t>https://github.com/pamcourter</w:t>
              </w:r>
            </w:hyperlink>
          </w:p>
          <w:p w14:paraId="63C776B4" w14:textId="1A9C4848" w:rsidR="000222DF" w:rsidRDefault="000222DF" w:rsidP="004738EF">
            <w:pPr>
              <w:pStyle w:val="BodyContactInfo"/>
            </w:pPr>
            <w:r>
              <w:t xml:space="preserve">LinkedIn: </w:t>
            </w:r>
            <w:hyperlink r:id="rId11" w:history="1">
              <w:r w:rsidRPr="00B03F1A">
                <w:rPr>
                  <w:rStyle w:val="Hyperlink"/>
                </w:rPr>
                <w:t>https://www.linkedin.com/in/pam-c-9291bb49/</w:t>
              </w:r>
            </w:hyperlink>
          </w:p>
          <w:p w14:paraId="3E3982F8" w14:textId="79A02709" w:rsidR="000222DF" w:rsidRPr="00D87E03" w:rsidRDefault="000222DF" w:rsidP="004738EF">
            <w:pPr>
              <w:pStyle w:val="BodyContactInfo"/>
            </w:pPr>
          </w:p>
        </w:tc>
      </w:tr>
    </w:tbl>
    <w:p w14:paraId="7486B2C4" w14:textId="77777777" w:rsidR="00743DC5" w:rsidRDefault="00743DC5" w:rsidP="004441CC"/>
    <w:sectPr w:rsidR="00743DC5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F97D4" w14:textId="77777777" w:rsidR="00E3196F" w:rsidRDefault="00E3196F" w:rsidP="001B56AD">
      <w:pPr>
        <w:spacing w:line="240" w:lineRule="auto"/>
      </w:pPr>
      <w:r>
        <w:separator/>
      </w:r>
    </w:p>
  </w:endnote>
  <w:endnote w:type="continuationSeparator" w:id="0">
    <w:p w14:paraId="794CD977" w14:textId="77777777" w:rsidR="00E3196F" w:rsidRDefault="00E3196F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AF8E5" w14:textId="77777777" w:rsidR="00E3196F" w:rsidRDefault="00E3196F" w:rsidP="001B56AD">
      <w:pPr>
        <w:spacing w:line="240" w:lineRule="auto"/>
      </w:pPr>
      <w:r>
        <w:separator/>
      </w:r>
    </w:p>
  </w:footnote>
  <w:footnote w:type="continuationSeparator" w:id="0">
    <w:p w14:paraId="3DBEC038" w14:textId="77777777" w:rsidR="00E3196F" w:rsidRDefault="00E3196F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D0"/>
    <w:multiLevelType w:val="hybridMultilevel"/>
    <w:tmpl w:val="67B638B6"/>
    <w:lvl w:ilvl="0" w:tplc="F672249E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 w:tplc="050A9DC6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33801D44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 w:tplc="3CBEB31C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 w:tplc="D8DE663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 w:tplc="4F46AC34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 w:tplc="F45CF9EC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 w:tplc="9D6A63D6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 w:tplc="7046C28A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47E73977"/>
    <w:multiLevelType w:val="multilevel"/>
    <w:tmpl w:val="75D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21DA8"/>
    <w:multiLevelType w:val="hybridMultilevel"/>
    <w:tmpl w:val="D5F21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507C0"/>
    <w:multiLevelType w:val="hybridMultilevel"/>
    <w:tmpl w:val="E7C65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B6D59"/>
    <w:multiLevelType w:val="hybridMultilevel"/>
    <w:tmpl w:val="A2DA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187058098">
    <w:abstractNumId w:val="3"/>
  </w:num>
  <w:num w:numId="2" w16cid:durableId="767773655">
    <w:abstractNumId w:val="9"/>
  </w:num>
  <w:num w:numId="3" w16cid:durableId="209806148">
    <w:abstractNumId w:val="8"/>
  </w:num>
  <w:num w:numId="4" w16cid:durableId="465776972">
    <w:abstractNumId w:val="1"/>
  </w:num>
  <w:num w:numId="5" w16cid:durableId="371006958">
    <w:abstractNumId w:val="2"/>
  </w:num>
  <w:num w:numId="6" w16cid:durableId="1482574087">
    <w:abstractNumId w:val="10"/>
  </w:num>
  <w:num w:numId="7" w16cid:durableId="1531726561">
    <w:abstractNumId w:val="5"/>
  </w:num>
  <w:num w:numId="8" w16cid:durableId="1477642636">
    <w:abstractNumId w:val="7"/>
  </w:num>
  <w:num w:numId="9" w16cid:durableId="822090079">
    <w:abstractNumId w:val="0"/>
  </w:num>
  <w:num w:numId="10" w16cid:durableId="1418330952">
    <w:abstractNumId w:val="4"/>
  </w:num>
  <w:num w:numId="11" w16cid:durableId="290016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C5"/>
    <w:rsid w:val="000222DF"/>
    <w:rsid w:val="000430BC"/>
    <w:rsid w:val="00092BC6"/>
    <w:rsid w:val="000B7E9E"/>
    <w:rsid w:val="00166F05"/>
    <w:rsid w:val="001B518A"/>
    <w:rsid w:val="001B56AD"/>
    <w:rsid w:val="001E28C3"/>
    <w:rsid w:val="00231260"/>
    <w:rsid w:val="002666D9"/>
    <w:rsid w:val="00273963"/>
    <w:rsid w:val="0027755A"/>
    <w:rsid w:val="002A19D6"/>
    <w:rsid w:val="00305696"/>
    <w:rsid w:val="00340C75"/>
    <w:rsid w:val="00352EC2"/>
    <w:rsid w:val="003B2A8A"/>
    <w:rsid w:val="003E6D64"/>
    <w:rsid w:val="003F6860"/>
    <w:rsid w:val="00416392"/>
    <w:rsid w:val="004441CC"/>
    <w:rsid w:val="004738EF"/>
    <w:rsid w:val="004B0FDB"/>
    <w:rsid w:val="004C7E05"/>
    <w:rsid w:val="005047E5"/>
    <w:rsid w:val="00514905"/>
    <w:rsid w:val="00570FC9"/>
    <w:rsid w:val="00594EBF"/>
    <w:rsid w:val="005B1B13"/>
    <w:rsid w:val="005D49CA"/>
    <w:rsid w:val="00615C73"/>
    <w:rsid w:val="00635432"/>
    <w:rsid w:val="00697CDF"/>
    <w:rsid w:val="006F7F1C"/>
    <w:rsid w:val="00743DC5"/>
    <w:rsid w:val="007466F4"/>
    <w:rsid w:val="00793691"/>
    <w:rsid w:val="00810BD7"/>
    <w:rsid w:val="00851431"/>
    <w:rsid w:val="008539E9"/>
    <w:rsid w:val="0086291E"/>
    <w:rsid w:val="00875340"/>
    <w:rsid w:val="00877D91"/>
    <w:rsid w:val="008F441D"/>
    <w:rsid w:val="00900139"/>
    <w:rsid w:val="00913266"/>
    <w:rsid w:val="0092545B"/>
    <w:rsid w:val="00941CF4"/>
    <w:rsid w:val="00944679"/>
    <w:rsid w:val="009958F9"/>
    <w:rsid w:val="00A1439F"/>
    <w:rsid w:val="00A4588A"/>
    <w:rsid w:val="00A47C36"/>
    <w:rsid w:val="00A635D5"/>
    <w:rsid w:val="00A82D03"/>
    <w:rsid w:val="00A930EA"/>
    <w:rsid w:val="00B7560F"/>
    <w:rsid w:val="00B76FB9"/>
    <w:rsid w:val="00B80EE9"/>
    <w:rsid w:val="00BA5462"/>
    <w:rsid w:val="00BB23D5"/>
    <w:rsid w:val="00BC3707"/>
    <w:rsid w:val="00BC618F"/>
    <w:rsid w:val="00BE60B9"/>
    <w:rsid w:val="00C105E9"/>
    <w:rsid w:val="00C764ED"/>
    <w:rsid w:val="00C8183F"/>
    <w:rsid w:val="00C83E97"/>
    <w:rsid w:val="00CB45F5"/>
    <w:rsid w:val="00D025D0"/>
    <w:rsid w:val="00D2734D"/>
    <w:rsid w:val="00D5657B"/>
    <w:rsid w:val="00D87E03"/>
    <w:rsid w:val="00DD3EA4"/>
    <w:rsid w:val="00E055B1"/>
    <w:rsid w:val="00E207A9"/>
    <w:rsid w:val="00E3196F"/>
    <w:rsid w:val="00E33B3B"/>
    <w:rsid w:val="00E6525B"/>
    <w:rsid w:val="00E725E9"/>
    <w:rsid w:val="00E842B3"/>
    <w:rsid w:val="00E97CB2"/>
    <w:rsid w:val="00ED6E70"/>
    <w:rsid w:val="00EF10F2"/>
    <w:rsid w:val="00F41ACF"/>
    <w:rsid w:val="00F5689F"/>
    <w:rsid w:val="00F7064C"/>
    <w:rsid w:val="00FA6B46"/>
    <w:rsid w:val="00FC49E3"/>
    <w:rsid w:val="00FC7290"/>
    <w:rsid w:val="00FC78D4"/>
    <w:rsid w:val="00FD286B"/>
    <w:rsid w:val="00FF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6153C"/>
  <w15:docId w15:val="{5CEB7C8A-0F9C-4005-89BE-4EE8A799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  <w:pPr>
      <w:numPr>
        <w:numId w:val="0"/>
      </w:numPr>
    </w:pPr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ListBullet">
    <w:name w:val="List Bullet"/>
    <w:basedOn w:val="Normal"/>
    <w:uiPriority w:val="10"/>
    <w:unhideWhenUsed/>
    <w:qFormat/>
    <w:rsid w:val="008F441D"/>
    <w:pPr>
      <w:widowControl/>
      <w:numPr>
        <w:numId w:val="9"/>
      </w:numPr>
      <w:tabs>
        <w:tab w:val="clear" w:pos="216"/>
      </w:tabs>
      <w:autoSpaceDE/>
      <w:autoSpaceDN/>
      <w:spacing w:after="240" w:line="288" w:lineRule="auto"/>
      <w:ind w:left="0" w:firstLine="0"/>
      <w:contextualSpacing/>
    </w:pPr>
    <w:rPr>
      <w:rFonts w:eastAsiaTheme="minorEastAsia" w:cstheme="minorBidi"/>
      <w:color w:val="404040" w:themeColor="text1" w:themeTint="BF"/>
      <w:sz w:val="22"/>
      <w:szCs w:val="22"/>
      <w:lang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pam-c-9291bb49/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pamcourte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our\AppData\Roaming\Microsoft\Templates\Impac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AD88B32FE94286801E4DB136971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6DF2F-DBF9-4382-88A7-2BFBFCA9DB7B}"/>
      </w:docPartPr>
      <w:docPartBody>
        <w:p w:rsidR="00F91400" w:rsidRDefault="00000000">
          <w:pPr>
            <w:pStyle w:val="7AAD88B32FE94286801E4DB136971834"/>
          </w:pPr>
          <w:r>
            <w:t>Education</w:t>
          </w:r>
        </w:p>
      </w:docPartBody>
    </w:docPart>
    <w:docPart>
      <w:docPartPr>
        <w:name w:val="C0C982F75B8A435897E6B5F3D0E03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B0BFA-6D37-4CBF-A5E6-CC435F1CAA9E}"/>
      </w:docPartPr>
      <w:docPartBody>
        <w:p w:rsidR="00F91400" w:rsidRDefault="00000000">
          <w:pPr>
            <w:pStyle w:val="C0C982F75B8A435897E6B5F3D0E03772"/>
          </w:pPr>
          <w:r>
            <w:t>Skills</w:t>
          </w:r>
        </w:p>
      </w:docPartBody>
    </w:docPart>
    <w:docPart>
      <w:docPartPr>
        <w:name w:val="7CA0011A4412478886EF486AF0ED8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283F7-AE82-4ABC-B44F-F0DF86FBEBA7}"/>
      </w:docPartPr>
      <w:docPartBody>
        <w:p w:rsidR="00F91400" w:rsidRDefault="00000000">
          <w:pPr>
            <w:pStyle w:val="7CA0011A4412478886EF486AF0ED8376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2877805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54"/>
    <w:rsid w:val="00166F05"/>
    <w:rsid w:val="00231260"/>
    <w:rsid w:val="00234F16"/>
    <w:rsid w:val="002666D9"/>
    <w:rsid w:val="0027755A"/>
    <w:rsid w:val="00305696"/>
    <w:rsid w:val="00352EC2"/>
    <w:rsid w:val="00375A67"/>
    <w:rsid w:val="004B0FDB"/>
    <w:rsid w:val="004B6909"/>
    <w:rsid w:val="004F3E54"/>
    <w:rsid w:val="00506A87"/>
    <w:rsid w:val="009C45BE"/>
    <w:rsid w:val="00D43697"/>
    <w:rsid w:val="00DD3EA4"/>
    <w:rsid w:val="00E2758C"/>
    <w:rsid w:val="00E30A72"/>
    <w:rsid w:val="00F63774"/>
    <w:rsid w:val="00F91400"/>
    <w:rsid w:val="00F970FE"/>
    <w:rsid w:val="00FC71DE"/>
    <w:rsid w:val="00FC7290"/>
    <w:rsid w:val="00FF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3E54"/>
    <w:rPr>
      <w:color w:val="808080"/>
    </w:rPr>
  </w:style>
  <w:style w:type="paragraph" w:customStyle="1" w:styleId="7AAD88B32FE94286801E4DB136971834">
    <w:name w:val="7AAD88B32FE94286801E4DB136971834"/>
  </w:style>
  <w:style w:type="paragraph" w:customStyle="1" w:styleId="C0C982F75B8A435897E6B5F3D0E03772">
    <w:name w:val="C0C982F75B8A435897E6B5F3D0E03772"/>
  </w:style>
  <w:style w:type="paragraph" w:customStyle="1" w:styleId="7CA0011A4412478886EF486AF0ED8376">
    <w:name w:val="7CA0011A4412478886EF486AF0ED83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93CCFB-4A03-46C8-9F30-D39D5423E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Impact resume.dotx</Template>
  <TotalTime>30</TotalTime>
  <Pages>1</Pages>
  <Words>400</Words>
  <Characters>2790</Characters>
  <Application>Microsoft Office Word</Application>
  <DocSecurity>0</DocSecurity>
  <Lines>121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 Courter</dc:creator>
  <cp:keywords/>
  <dc:description/>
  <cp:lastModifiedBy>Pam Courter</cp:lastModifiedBy>
  <cp:revision>7</cp:revision>
  <cp:lastPrinted>2026-01-10T00:21:00Z</cp:lastPrinted>
  <dcterms:created xsi:type="dcterms:W3CDTF">2025-12-24T04:50:00Z</dcterms:created>
  <dcterms:modified xsi:type="dcterms:W3CDTF">2026-01-10T00:22:00Z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