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B601" w14:textId="49EAE862" w:rsidR="00F5689F" w:rsidRDefault="00F5689F" w:rsidP="00F5689F"/>
    <w:tbl>
      <w:tblPr>
        <w:tblW w:w="5005" w:type="pct"/>
        <w:tblLook w:val="0600" w:firstRow="0" w:lastRow="0" w:firstColumn="0" w:lastColumn="0" w:noHBand="1" w:noVBand="1"/>
      </w:tblPr>
      <w:tblGrid>
        <w:gridCol w:w="6405"/>
        <w:gridCol w:w="812"/>
        <w:gridCol w:w="3580"/>
      </w:tblGrid>
      <w:tr w:rsidR="00E6525B" w14:paraId="16B25193" w14:textId="77777777" w:rsidTr="004441CC">
        <w:trPr>
          <w:trHeight w:val="1710"/>
        </w:trPr>
        <w:tc>
          <w:tcPr>
            <w:tcW w:w="2965" w:type="pct"/>
          </w:tcPr>
          <w:p w14:paraId="50D72BB0" w14:textId="556ADBB8" w:rsidR="00E6525B" w:rsidRDefault="00743DC5" w:rsidP="00F5689F">
            <w:pPr>
              <w:pStyle w:val="Title"/>
            </w:pPr>
            <w:r>
              <w:t>Pamela Courter</w:t>
            </w:r>
          </w:p>
          <w:p w14:paraId="69B3EB48" w14:textId="5B4E90D6" w:rsidR="00E6525B" w:rsidRDefault="00743DC5" w:rsidP="00F5689F">
            <w:pPr>
              <w:pStyle w:val="Subtitle"/>
            </w:pPr>
            <w:r>
              <w:t xml:space="preserve"> Data Analyst</w:t>
            </w:r>
          </w:p>
        </w:tc>
        <w:tc>
          <w:tcPr>
            <w:tcW w:w="376" w:type="pct"/>
          </w:tcPr>
          <w:p w14:paraId="36561C06" w14:textId="77777777" w:rsidR="00E6525B" w:rsidRPr="00F5689F" w:rsidRDefault="00E6525B" w:rsidP="00F5689F"/>
        </w:tc>
        <w:tc>
          <w:tcPr>
            <w:tcW w:w="1658" w:type="pct"/>
            <w:vMerge w:val="restart"/>
            <w:vAlign w:val="bottom"/>
          </w:tcPr>
          <w:p w14:paraId="207DD71E" w14:textId="00F38626" w:rsidR="00E6525B" w:rsidRDefault="001E28C3" w:rsidP="00E6525B">
            <w:pPr>
              <w:pStyle w:val="BodyContactInfo"/>
            </w:pPr>
            <w:r w:rsidRPr="001E28C3">
              <w:t>Detail-oriented Reporting Analyst</w:t>
            </w:r>
            <w:r>
              <w:t>,</w:t>
            </w:r>
            <w:r w:rsidRPr="001E28C3">
              <w:t xml:space="preserve"> aiming to build on extensive reporting experience and grow into a data analysis role that supports strategic business decisions.</w:t>
            </w:r>
          </w:p>
        </w:tc>
      </w:tr>
      <w:tr w:rsidR="00E97CB2" w:rsidRPr="00F5689F" w14:paraId="343636BD" w14:textId="77777777" w:rsidTr="004441CC">
        <w:trPr>
          <w:trHeight w:val="113"/>
        </w:trPr>
        <w:tc>
          <w:tcPr>
            <w:tcW w:w="2965" w:type="pct"/>
          </w:tcPr>
          <w:p w14:paraId="51F0264E" w14:textId="1D27C95C" w:rsidR="00E97CB2" w:rsidRPr="00F5689F" w:rsidRDefault="004441CC" w:rsidP="00F5689F">
            <w:pPr>
              <w:spacing w:line="240" w:lineRule="auto"/>
              <w:rPr>
                <w:sz w:val="8"/>
                <w:szCs w:val="8"/>
              </w:rPr>
            </w:pPr>
            <w:r>
              <w:rPr>
                <w:noProof/>
              </w:rPr>
              <mc:AlternateContent>
                <mc:Choice Requires="wps">
                  <w:drawing>
                    <wp:anchor distT="0" distB="0" distL="114300" distR="114300" simplePos="0" relativeHeight="251661312" behindDoc="1" locked="0" layoutInCell="1" allowOverlap="1" wp14:anchorId="1019C473" wp14:editId="15738B8D">
                      <wp:simplePos x="0" y="0"/>
                      <wp:positionH relativeFrom="page">
                        <wp:posOffset>-356532</wp:posOffset>
                      </wp:positionH>
                      <wp:positionV relativeFrom="paragraph">
                        <wp:posOffset>379841</wp:posOffset>
                      </wp:positionV>
                      <wp:extent cx="7205345" cy="7290033"/>
                      <wp:effectExtent l="0" t="0" r="0" b="6350"/>
                      <wp:wrapNone/>
                      <wp:docPr id="55" name="Rectangle 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205345" cy="7290033"/>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2B7A4567" id="Rectangle 58" o:spid="_x0000_s1026" alt="&quot;&quot;" style="position:absolute;margin-left:-28.05pt;margin-top:29.9pt;width:567.35pt;height:57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" fillcolor="#a9d4db [3204]" stroked="f">
                      <w10:wrap anchorx="page"/>
                    </v:rect>
                  </w:pict>
                </mc:Fallback>
              </mc:AlternateContent>
            </w:r>
            <w:r w:rsidR="00FC49E3" w:rsidRPr="00D00539">
              <w:rPr>
                <w:noProof/>
                <w:sz w:val="10"/>
                <w:szCs w:val="10"/>
              </w:rPr>
              <mc:AlternateContent>
                <mc:Choice Requires="wps">
                  <w:drawing>
                    <wp:inline distT="0" distB="0" distL="0" distR="0" wp14:anchorId="4CE66035" wp14:editId="5C1D0A77">
                      <wp:extent cx="3867912" cy="0"/>
                      <wp:effectExtent l="0" t="19050" r="56515" b="38100"/>
                      <wp:docPr id="2" name="Lin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67912" cy="0"/>
                              </a:xfrm>
                              <a:prstGeom prst="line">
                                <a:avLst/>
                              </a:prstGeom>
                              <a:noFill/>
                              <a:ln w="6350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31B6FA0" id="Line 25" o:spid="_x0000_s1026" alt="&quot;&quot;" style="visibility:visible;mso-wrap-style:square;mso-left-percent:-10001;mso-top-percent:-10001;mso-position-horizontal:absolute;mso-position-horizontal-relative:char;mso-position-vertical:absolute;mso-position-vertical-relative:line;mso-left-percent:-10001;mso-top-percent:-10001" from="0,0" to="304.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" strokecolor="#231f20" strokeweight="5pt">
                      <o:lock v:ext="edit" shapetype="f"/>
                      <w10:anchorlock/>
                    </v:line>
                  </w:pict>
                </mc:Fallback>
              </mc:AlternateContent>
            </w:r>
          </w:p>
        </w:tc>
        <w:tc>
          <w:tcPr>
            <w:tcW w:w="376" w:type="pct"/>
          </w:tcPr>
          <w:p w14:paraId="04FA5721" w14:textId="77777777" w:rsidR="00E97CB2" w:rsidRPr="00F5689F" w:rsidRDefault="00E97CB2" w:rsidP="00F5689F">
            <w:pPr>
              <w:spacing w:line="240" w:lineRule="auto"/>
              <w:rPr>
                <w:sz w:val="8"/>
                <w:szCs w:val="8"/>
              </w:rPr>
            </w:pPr>
          </w:p>
        </w:tc>
        <w:tc>
          <w:tcPr>
            <w:tcW w:w="1658" w:type="pct"/>
            <w:vMerge/>
          </w:tcPr>
          <w:p w14:paraId="12ED49D5" w14:textId="77777777" w:rsidR="00E97CB2" w:rsidRPr="00F5689F" w:rsidRDefault="00E97CB2" w:rsidP="00F5689F">
            <w:pPr>
              <w:spacing w:line="240" w:lineRule="auto"/>
              <w:rPr>
                <w:sz w:val="8"/>
                <w:szCs w:val="8"/>
              </w:rPr>
            </w:pPr>
          </w:p>
        </w:tc>
      </w:tr>
      <w:tr w:rsidR="00E97CB2" w14:paraId="0028B27B" w14:textId="77777777" w:rsidTr="004441CC">
        <w:trPr>
          <w:trHeight w:val="828"/>
        </w:trPr>
        <w:tc>
          <w:tcPr>
            <w:tcW w:w="2965" w:type="pct"/>
          </w:tcPr>
          <w:p w14:paraId="1EDEB9A5" w14:textId="4E6894F8" w:rsidR="00E97CB2" w:rsidRDefault="00E97CB2" w:rsidP="00F5689F"/>
        </w:tc>
        <w:tc>
          <w:tcPr>
            <w:tcW w:w="376" w:type="pct"/>
          </w:tcPr>
          <w:p w14:paraId="61849F45" w14:textId="77777777" w:rsidR="00E97CB2" w:rsidRDefault="00E97CB2" w:rsidP="00F5689F"/>
        </w:tc>
        <w:tc>
          <w:tcPr>
            <w:tcW w:w="1658" w:type="pct"/>
          </w:tcPr>
          <w:p w14:paraId="37DEF9FA" w14:textId="77777777" w:rsidR="00E97CB2" w:rsidRDefault="00E97CB2" w:rsidP="00F5689F"/>
        </w:tc>
      </w:tr>
      <w:tr w:rsidR="00FC49E3" w14:paraId="6C153560" w14:textId="77777777" w:rsidTr="004441CC">
        <w:trPr>
          <w:trHeight w:val="392"/>
        </w:trPr>
        <w:tc>
          <w:tcPr>
            <w:tcW w:w="2965" w:type="pct"/>
          </w:tcPr>
          <w:p w14:paraId="3453D72D" w14:textId="4E72FC84" w:rsidR="00FC49E3" w:rsidRPr="00FC49E3" w:rsidRDefault="004441CC" w:rsidP="00FC49E3">
            <w:pPr>
              <w:pStyle w:val="Heading1"/>
            </w:pPr>
            <w:r w:rsidRPr="004441CC">
              <w:rPr>
                <w:rStyle w:val="PlaceholderText"/>
                <w:color w:val="auto"/>
              </w:rPr>
              <w:t>Overview</w:t>
            </w:r>
            <w:r w:rsidR="00FC49E3" w:rsidRPr="004441CC">
              <w:rPr>
                <w:rStyle w:val="PlaceholderText"/>
                <w:color w:val="auto"/>
              </w:rPr>
              <w:t xml:space="preserve"> </w:t>
            </w:r>
          </w:p>
        </w:tc>
        <w:tc>
          <w:tcPr>
            <w:tcW w:w="376" w:type="pct"/>
          </w:tcPr>
          <w:p w14:paraId="0F729F8F" w14:textId="77777777" w:rsidR="00FC49E3" w:rsidRDefault="00FC49E3" w:rsidP="00F5689F"/>
        </w:tc>
        <w:tc>
          <w:tcPr>
            <w:tcW w:w="1658" w:type="pct"/>
          </w:tcPr>
          <w:p w14:paraId="3B5FFA61" w14:textId="77777777" w:rsidR="00FC49E3" w:rsidRDefault="00000000" w:rsidP="00E97CB2">
            <w:pPr>
              <w:pStyle w:val="Heading1"/>
            </w:pPr>
            <w:sdt>
              <w:sdtPr>
                <w:id w:val="-1275096728"/>
                <w:placeholder>
                  <w:docPart w:val="7AAD88B32FE94286801E4DB136971834"/>
                </w:placeholder>
                <w:temporary/>
                <w:showingPlcHdr/>
                <w15:appearance w15:val="hidden"/>
              </w:sdtPr>
              <w:sdtContent>
                <w:r w:rsidR="00FC49E3">
                  <w:t>Education</w:t>
                </w:r>
              </w:sdtContent>
            </w:sdt>
          </w:p>
        </w:tc>
      </w:tr>
      <w:tr w:rsidR="00E6525B" w:rsidRPr="00F5689F" w14:paraId="698FE148" w14:textId="77777777" w:rsidTr="004441CC">
        <w:trPr>
          <w:trHeight w:val="113"/>
        </w:trPr>
        <w:tc>
          <w:tcPr>
            <w:tcW w:w="2965" w:type="pct"/>
          </w:tcPr>
          <w:p w14:paraId="04AD916D" w14:textId="17CF2AF0" w:rsidR="00E6525B" w:rsidRPr="00F5689F" w:rsidRDefault="008F441D" w:rsidP="00F5689F">
            <w:pPr>
              <w:spacing w:line="240" w:lineRule="auto"/>
              <w:rPr>
                <w:sz w:val="8"/>
                <w:szCs w:val="8"/>
              </w:rPr>
            </w:pPr>
            <w:r w:rsidRPr="00E93F11">
              <w:rPr>
                <w:noProof/>
                <w:sz w:val="10"/>
                <w:szCs w:val="10"/>
              </w:rPr>
              <mc:AlternateContent>
                <mc:Choice Requires="wps">
                  <w:drawing>
                    <wp:inline distT="0" distB="0" distL="0" distR="0" wp14:anchorId="440BA64C" wp14:editId="0DF788C1">
                      <wp:extent cx="3871686" cy="0"/>
                      <wp:effectExtent l="0" t="19050" r="33655" b="19050"/>
                      <wp:docPr id="4"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89BB8C7"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tc>
        <w:tc>
          <w:tcPr>
            <w:tcW w:w="376" w:type="pct"/>
          </w:tcPr>
          <w:p w14:paraId="11B0A54B" w14:textId="77777777" w:rsidR="00E6525B" w:rsidRPr="00F5689F" w:rsidRDefault="00E6525B" w:rsidP="00F5689F">
            <w:pPr>
              <w:spacing w:line="240" w:lineRule="auto"/>
              <w:rPr>
                <w:sz w:val="8"/>
                <w:szCs w:val="8"/>
              </w:rPr>
            </w:pPr>
          </w:p>
        </w:tc>
        <w:tc>
          <w:tcPr>
            <w:tcW w:w="1658" w:type="pct"/>
          </w:tcPr>
          <w:p w14:paraId="40C1E58B" w14:textId="77777777" w:rsidR="00E6525B"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337E9CC9" wp14:editId="1B5190DB">
                      <wp:extent cx="2103120" cy="0"/>
                      <wp:effectExtent l="0" t="19050" r="30480" b="19050"/>
                      <wp:docPr id="16"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123B8F"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14:paraId="33FC7918" w14:textId="77777777" w:rsidTr="004441CC">
        <w:trPr>
          <w:trHeight w:val="2280"/>
        </w:trPr>
        <w:tc>
          <w:tcPr>
            <w:tcW w:w="2965" w:type="pct"/>
            <w:vMerge w:val="restart"/>
          </w:tcPr>
          <w:p w14:paraId="54A00C43" w14:textId="7552B4EB" w:rsidR="004441CC" w:rsidRDefault="001E28C3" w:rsidP="004441CC">
            <w:pPr>
              <w:widowControl/>
              <w:autoSpaceDE/>
              <w:autoSpaceDN/>
              <w:spacing w:after="240" w:line="240" w:lineRule="auto"/>
              <w:contextualSpacing/>
            </w:pPr>
            <w:r>
              <w:t>Experienced</w:t>
            </w:r>
            <w:r w:rsidR="004441CC" w:rsidRPr="00743DC5">
              <w:t xml:space="preserve"> Call Center Reporting Analyst with expertise in performance metric evaluation and data management. Proficient in delivering accurate reports to support business objectives while ensuring data integrity. Strong collaborator, adaptable to changing needs, and committed to a results-driven approach.</w:t>
            </w:r>
            <w:r w:rsidR="004441CC" w:rsidRPr="00F5689F">
              <w:t xml:space="preserve">  </w:t>
            </w:r>
          </w:p>
          <w:p w14:paraId="66ADD749" w14:textId="77777777" w:rsidR="004441CC" w:rsidRDefault="004441CC" w:rsidP="004441CC">
            <w:pPr>
              <w:pStyle w:val="Heading1"/>
              <w:rPr>
                <w:rStyle w:val="PlaceholderText"/>
                <w:color w:val="auto"/>
              </w:rPr>
            </w:pPr>
          </w:p>
          <w:p w14:paraId="6075D1AF" w14:textId="3B2852AC" w:rsidR="004441CC" w:rsidRDefault="004441CC" w:rsidP="004441CC">
            <w:pPr>
              <w:pStyle w:val="Heading1"/>
            </w:pPr>
            <w:r w:rsidRPr="004441CC">
              <w:rPr>
                <w:rStyle w:val="PlaceholderText"/>
                <w:color w:val="auto"/>
              </w:rPr>
              <w:t>Experience</w:t>
            </w:r>
          </w:p>
          <w:p w14:paraId="047E7746" w14:textId="02B265B1" w:rsidR="004441CC" w:rsidRDefault="004441CC" w:rsidP="004441CC">
            <w:pPr>
              <w:widowControl/>
              <w:autoSpaceDE/>
              <w:autoSpaceDN/>
              <w:spacing w:after="240" w:line="240" w:lineRule="auto"/>
              <w:contextualSpacing/>
              <w:rPr>
                <w:rStyle w:val="PlaceholderText"/>
                <w:b/>
                <w:bCs/>
                <w:color w:val="auto"/>
                <w:sz w:val="32"/>
                <w:szCs w:val="40"/>
              </w:rPr>
            </w:pPr>
            <w:r w:rsidRPr="00E93F11">
              <w:rPr>
                <w:noProof/>
                <w:sz w:val="10"/>
                <w:szCs w:val="10"/>
              </w:rPr>
              <mc:AlternateContent>
                <mc:Choice Requires="wps">
                  <w:drawing>
                    <wp:inline distT="0" distB="0" distL="0" distR="0" wp14:anchorId="10F3DFB1" wp14:editId="76D9391B">
                      <wp:extent cx="3871686" cy="0"/>
                      <wp:effectExtent l="0" t="19050" r="33655" b="19050"/>
                      <wp:docPr id="1840847187"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246606D"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p w14:paraId="168CBD56" w14:textId="77777777" w:rsidR="004441CC" w:rsidRPr="00E97CB2" w:rsidRDefault="004441CC" w:rsidP="004441CC">
            <w:pPr>
              <w:pStyle w:val="DateRange"/>
            </w:pPr>
            <w:r>
              <w:t>2003-Current</w:t>
            </w:r>
          </w:p>
          <w:p w14:paraId="3048585F" w14:textId="2DA503AB" w:rsidR="004441CC" w:rsidRDefault="00944679" w:rsidP="004441CC">
            <w:pPr>
              <w:pStyle w:val="JobTitleandDegree"/>
            </w:pPr>
            <w:r>
              <w:t>SQL Programmer</w:t>
            </w:r>
            <w:r w:rsidR="004441CC">
              <w:t>| Focus Services</w:t>
            </w:r>
          </w:p>
          <w:p w14:paraId="6272FCF7" w14:textId="77777777" w:rsidR="004441CC" w:rsidRPr="00654146" w:rsidRDefault="004441CC" w:rsidP="004441CC">
            <w:pPr>
              <w:pStyle w:val="ListParagraph"/>
              <w:widowControl/>
              <w:numPr>
                <w:ilvl w:val="0"/>
                <w:numId w:val="7"/>
              </w:numPr>
              <w:autoSpaceDE/>
              <w:autoSpaceDN/>
              <w:spacing w:after="240" w:line="240" w:lineRule="auto"/>
              <w:contextualSpacing/>
            </w:pPr>
            <w:r w:rsidRPr="00654146">
              <w:t>Created dashboards to monitor and track key performance indicators.</w:t>
            </w:r>
          </w:p>
          <w:p w14:paraId="1B194CE8" w14:textId="77777777" w:rsidR="004441CC" w:rsidRPr="00654146" w:rsidRDefault="004441CC" w:rsidP="004441CC">
            <w:pPr>
              <w:pStyle w:val="ListParagraph"/>
              <w:widowControl/>
              <w:numPr>
                <w:ilvl w:val="0"/>
                <w:numId w:val="7"/>
              </w:numPr>
              <w:autoSpaceDE/>
              <w:autoSpaceDN/>
              <w:spacing w:after="240" w:line="240" w:lineRule="auto"/>
              <w:contextualSpacing/>
            </w:pPr>
            <w:r w:rsidRPr="00654146">
              <w:t>Collaborated with cross-functional teams to streamline data collection processes, enhancing accuracy.</w:t>
            </w:r>
          </w:p>
          <w:p w14:paraId="34A82464" w14:textId="77777777" w:rsidR="004441CC" w:rsidRPr="00654146" w:rsidRDefault="004441CC" w:rsidP="004441CC">
            <w:pPr>
              <w:pStyle w:val="ListParagraph"/>
              <w:widowControl/>
              <w:numPr>
                <w:ilvl w:val="0"/>
                <w:numId w:val="7"/>
              </w:numPr>
              <w:autoSpaceDE/>
              <w:autoSpaceDN/>
              <w:spacing w:after="240" w:line="240" w:lineRule="auto"/>
              <w:contextualSpacing/>
            </w:pPr>
            <w:r w:rsidRPr="00654146">
              <w:t>Increased efficiency in data storage and retrieval by implementing robust database management systems.</w:t>
            </w:r>
          </w:p>
          <w:p w14:paraId="3188EE70" w14:textId="77777777" w:rsidR="004441CC" w:rsidRPr="00654146" w:rsidRDefault="004441CC" w:rsidP="004441CC">
            <w:pPr>
              <w:pStyle w:val="ListParagraph"/>
              <w:widowControl/>
              <w:numPr>
                <w:ilvl w:val="0"/>
                <w:numId w:val="7"/>
              </w:numPr>
              <w:autoSpaceDE/>
              <w:autoSpaceDN/>
              <w:spacing w:after="240" w:line="240" w:lineRule="auto"/>
              <w:contextualSpacing/>
            </w:pPr>
            <w:r w:rsidRPr="00654146">
              <w:t>Created various Excel documents to assist with pulling metrics data and presenting information to stakeholders for concise explanations.</w:t>
            </w:r>
          </w:p>
          <w:p w14:paraId="6D301DEB" w14:textId="77777777" w:rsidR="004441CC" w:rsidRPr="00654146" w:rsidRDefault="004441CC" w:rsidP="004441CC">
            <w:pPr>
              <w:pStyle w:val="ListParagraph"/>
              <w:widowControl/>
              <w:numPr>
                <w:ilvl w:val="0"/>
                <w:numId w:val="7"/>
              </w:numPr>
              <w:autoSpaceDE/>
              <w:autoSpaceDN/>
              <w:spacing w:after="240" w:line="240" w:lineRule="auto"/>
              <w:contextualSpacing/>
            </w:pPr>
            <w:r w:rsidRPr="00654146">
              <w:t>Collaborated with IT to ensure data security measures were in place, safeguarding sensitive information.</w:t>
            </w:r>
          </w:p>
          <w:p w14:paraId="589629FD" w14:textId="77777777" w:rsidR="001E28C3" w:rsidRDefault="004441CC" w:rsidP="001E28C3">
            <w:pPr>
              <w:pStyle w:val="ListParagraph"/>
              <w:widowControl/>
              <w:numPr>
                <w:ilvl w:val="0"/>
                <w:numId w:val="7"/>
              </w:numPr>
              <w:autoSpaceDE/>
              <w:autoSpaceDN/>
              <w:spacing w:after="240" w:line="240" w:lineRule="auto"/>
              <w:contextualSpacing/>
            </w:pPr>
            <w:r w:rsidRPr="00654146">
              <w:t>Developed and maintained data pipelines for seamless flow of information, ensuring timely availability for decision-making.</w:t>
            </w:r>
          </w:p>
          <w:p w14:paraId="0E48B677" w14:textId="16C9D8FD" w:rsidR="004441CC" w:rsidRPr="001E28C3" w:rsidRDefault="004441CC" w:rsidP="001E28C3">
            <w:pPr>
              <w:pStyle w:val="ListParagraph"/>
              <w:widowControl/>
              <w:numPr>
                <w:ilvl w:val="0"/>
                <w:numId w:val="7"/>
              </w:numPr>
              <w:autoSpaceDE/>
              <w:autoSpaceDN/>
              <w:spacing w:after="240" w:line="240" w:lineRule="auto"/>
              <w:contextualSpacing/>
              <w:rPr>
                <w:rStyle w:val="PlaceholderText"/>
                <w:color w:val="auto"/>
              </w:rPr>
            </w:pPr>
            <w:r w:rsidRPr="00654146">
              <w:t>Automated routine data analysis tasks, freeing up time for more complex analysis.</w:t>
            </w:r>
          </w:p>
          <w:p w14:paraId="6407EAA5" w14:textId="3575D44E" w:rsidR="008F441D" w:rsidRPr="008F441D" w:rsidRDefault="008F441D" w:rsidP="008F441D">
            <w:pPr>
              <w:pStyle w:val="Heading1"/>
              <w:rPr>
                <w:rStyle w:val="PlaceholderText"/>
                <w:color w:val="auto"/>
              </w:rPr>
            </w:pPr>
            <w:r w:rsidRPr="008F441D">
              <w:rPr>
                <w:rStyle w:val="PlaceholderText"/>
                <w:color w:val="auto"/>
              </w:rPr>
              <w:t>Accomplishments</w:t>
            </w:r>
            <w:r w:rsidRPr="00E93F11">
              <w:rPr>
                <w:noProof/>
                <w:sz w:val="10"/>
                <w:szCs w:val="10"/>
              </w:rPr>
              <mc:AlternateContent>
                <mc:Choice Requires="wps">
                  <w:drawing>
                    <wp:inline distT="0" distB="0" distL="0" distR="0" wp14:anchorId="045E8E2E" wp14:editId="3A812605">
                      <wp:extent cx="3871686" cy="0"/>
                      <wp:effectExtent l="0" t="19050" r="33655" b="19050"/>
                      <wp:docPr id="20496059"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871686"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2ADEEAF"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304.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" strokecolor="#231f20" strokeweight="2.5pt">
                      <o:lock v:ext="edit" shapetype="f"/>
                      <w10:anchorlock/>
                    </v:line>
                  </w:pict>
                </mc:Fallback>
              </mc:AlternateContent>
            </w:r>
          </w:p>
          <w:p w14:paraId="5954054E" w14:textId="77777777" w:rsidR="00594EBF" w:rsidRDefault="00594EBF" w:rsidP="008F441D">
            <w:pPr>
              <w:pStyle w:val="ListParagraph"/>
              <w:widowControl/>
              <w:numPr>
                <w:ilvl w:val="0"/>
                <w:numId w:val="7"/>
              </w:numPr>
              <w:autoSpaceDE/>
              <w:autoSpaceDN/>
              <w:spacing w:after="240" w:line="240" w:lineRule="auto"/>
              <w:contextualSpacing/>
            </w:pPr>
            <w:r w:rsidRPr="00594EBF">
              <w:t>Contributed to the design and development of enterprise applications utilizing n-tier SQL architecture, advanced stored procedures, and C#/ASP-based web platforms to streamline contact center data capture and employee administration.</w:t>
            </w:r>
          </w:p>
          <w:p w14:paraId="0289C0B2" w14:textId="3831609C" w:rsidR="00594EBF" w:rsidRDefault="00594EBF" w:rsidP="008F441D">
            <w:pPr>
              <w:pStyle w:val="ListParagraph"/>
              <w:widowControl/>
              <w:numPr>
                <w:ilvl w:val="0"/>
                <w:numId w:val="7"/>
              </w:numPr>
              <w:autoSpaceDE/>
              <w:autoSpaceDN/>
              <w:spacing w:after="240" w:line="240" w:lineRule="auto"/>
              <w:contextualSpacing/>
            </w:pPr>
            <w:r w:rsidRPr="00594EBF">
              <w:t>Designed and implemented user-facing applications to manage and update website metadata, improving content visibility while significantly reducing user error through intuitive interface design.</w:t>
            </w:r>
          </w:p>
          <w:p w14:paraId="22FFFEE6" w14:textId="4F6F7935" w:rsidR="001E28C3" w:rsidRPr="00654146" w:rsidRDefault="001E28C3" w:rsidP="008F441D">
            <w:pPr>
              <w:pStyle w:val="ListParagraph"/>
              <w:widowControl/>
              <w:numPr>
                <w:ilvl w:val="0"/>
                <w:numId w:val="7"/>
              </w:numPr>
              <w:autoSpaceDE/>
              <w:autoSpaceDN/>
              <w:spacing w:after="240" w:line="240" w:lineRule="auto"/>
              <w:contextualSpacing/>
            </w:pPr>
            <w:r w:rsidRPr="001E28C3">
              <w:t>Designed and delivered advanced SSRS reports that integrated SQL-sourced data with embedded Excel formulas, enabling users to seamlessly input additional data post-export and automatically include it in calculations—reducing manual processing and improving reporting flexibility.</w:t>
            </w:r>
          </w:p>
          <w:p w14:paraId="1A4ABBEB" w14:textId="42F6D54C" w:rsidR="00FC49E3" w:rsidRDefault="00FC49E3" w:rsidP="001E28C3">
            <w:pPr>
              <w:pStyle w:val="ListParagraph"/>
              <w:widowControl/>
              <w:autoSpaceDE/>
              <w:autoSpaceDN/>
              <w:spacing w:after="240" w:line="240" w:lineRule="auto"/>
              <w:ind w:left="720"/>
              <w:contextualSpacing/>
            </w:pPr>
          </w:p>
        </w:tc>
        <w:tc>
          <w:tcPr>
            <w:tcW w:w="376" w:type="pct"/>
            <w:vMerge w:val="restart"/>
          </w:tcPr>
          <w:p w14:paraId="4017F173" w14:textId="77777777" w:rsidR="00FC49E3" w:rsidRDefault="00FC49E3" w:rsidP="00E6525B"/>
        </w:tc>
        <w:tc>
          <w:tcPr>
            <w:tcW w:w="1658" w:type="pct"/>
          </w:tcPr>
          <w:p w14:paraId="7196A2C3" w14:textId="5ED3AB06" w:rsidR="00FC49E3" w:rsidRPr="00E6525B" w:rsidRDefault="008F441D" w:rsidP="00D87E03">
            <w:pPr>
              <w:pStyle w:val="DateRange"/>
            </w:pPr>
            <w:r>
              <w:t>2002-2012</w:t>
            </w:r>
          </w:p>
          <w:p w14:paraId="3AEF18D0" w14:textId="260D3733" w:rsidR="00FC49E3" w:rsidRPr="00FC49E3" w:rsidRDefault="008F441D" w:rsidP="00FC49E3">
            <w:pPr>
              <w:pStyle w:val="JobTitleandDegree"/>
            </w:pPr>
            <w:r>
              <w:t>Bachelor’s Computer Science</w:t>
            </w:r>
            <w:r w:rsidR="00FC49E3" w:rsidRPr="00FC49E3">
              <w:t xml:space="preserve"> </w:t>
            </w:r>
          </w:p>
          <w:p w14:paraId="00476CE7" w14:textId="77777777" w:rsidR="008F441D" w:rsidRDefault="008F441D" w:rsidP="008F441D">
            <w:r>
              <w:t xml:space="preserve">WEBER STATE UNIVERSITY </w:t>
            </w:r>
          </w:p>
          <w:p w14:paraId="05E695A2" w14:textId="77777777" w:rsidR="008F441D" w:rsidRDefault="008F441D" w:rsidP="008F441D">
            <w:pPr>
              <w:pStyle w:val="ListParagraph"/>
              <w:numPr>
                <w:ilvl w:val="0"/>
                <w:numId w:val="8"/>
              </w:numPr>
            </w:pPr>
            <w:r>
              <w:t>Dean's Scholarship Recipient</w:t>
            </w:r>
          </w:p>
          <w:p w14:paraId="5047A065" w14:textId="3BB76691" w:rsidR="008F441D" w:rsidRDefault="008F441D" w:rsidP="008F441D">
            <w:pPr>
              <w:pStyle w:val="ListParagraph"/>
              <w:numPr>
                <w:ilvl w:val="0"/>
                <w:numId w:val="8"/>
              </w:numPr>
            </w:pPr>
            <w:r>
              <w:t>3.97GPA</w:t>
            </w:r>
          </w:p>
          <w:p w14:paraId="66E1321C" w14:textId="77777777" w:rsidR="008F441D" w:rsidRDefault="008F441D" w:rsidP="008F441D"/>
          <w:p w14:paraId="0197B4B7" w14:textId="61F9AF14" w:rsidR="008F441D" w:rsidRDefault="008F441D" w:rsidP="008F441D"/>
        </w:tc>
      </w:tr>
      <w:tr w:rsidR="00FC49E3" w14:paraId="79D38E5D" w14:textId="77777777" w:rsidTr="004441CC">
        <w:trPr>
          <w:trHeight w:val="142"/>
        </w:trPr>
        <w:tc>
          <w:tcPr>
            <w:tcW w:w="2965" w:type="pct"/>
            <w:vMerge/>
          </w:tcPr>
          <w:p w14:paraId="77BE526D" w14:textId="77777777" w:rsidR="00FC49E3" w:rsidRPr="00E97CB2" w:rsidRDefault="00FC49E3" w:rsidP="00E97CB2">
            <w:pPr>
              <w:pStyle w:val="Heading1"/>
            </w:pPr>
          </w:p>
        </w:tc>
        <w:tc>
          <w:tcPr>
            <w:tcW w:w="376" w:type="pct"/>
            <w:vMerge/>
          </w:tcPr>
          <w:p w14:paraId="5B6D1A97" w14:textId="77777777" w:rsidR="00FC49E3" w:rsidRDefault="00FC49E3" w:rsidP="00F5689F"/>
        </w:tc>
        <w:tc>
          <w:tcPr>
            <w:tcW w:w="1658" w:type="pct"/>
          </w:tcPr>
          <w:p w14:paraId="03A2062D" w14:textId="77777777" w:rsidR="00FC49E3" w:rsidRPr="00E97CB2" w:rsidRDefault="00000000" w:rsidP="00E97CB2">
            <w:pPr>
              <w:pStyle w:val="Heading1"/>
            </w:pPr>
            <w:sdt>
              <w:sdtPr>
                <w:id w:val="-1827432767"/>
                <w:placeholder>
                  <w:docPart w:val="C0C982F75B8A435897E6B5F3D0E03772"/>
                </w:placeholder>
                <w:temporary/>
                <w:showingPlcHdr/>
                <w15:appearance w15:val="hidden"/>
              </w:sdtPr>
              <w:sdtContent>
                <w:r w:rsidR="00FC49E3">
                  <w:t>Skills</w:t>
                </w:r>
              </w:sdtContent>
            </w:sdt>
          </w:p>
        </w:tc>
      </w:tr>
      <w:tr w:rsidR="00FC49E3" w:rsidRPr="00F5689F" w14:paraId="4D2A13E0" w14:textId="77777777" w:rsidTr="004441CC">
        <w:trPr>
          <w:trHeight w:val="113"/>
        </w:trPr>
        <w:tc>
          <w:tcPr>
            <w:tcW w:w="2965" w:type="pct"/>
            <w:vMerge/>
          </w:tcPr>
          <w:p w14:paraId="44097175" w14:textId="77777777" w:rsidR="00FC49E3" w:rsidRPr="00F5689F" w:rsidRDefault="00FC49E3" w:rsidP="00F5689F">
            <w:pPr>
              <w:spacing w:line="240" w:lineRule="auto"/>
              <w:rPr>
                <w:sz w:val="8"/>
                <w:szCs w:val="8"/>
              </w:rPr>
            </w:pPr>
          </w:p>
        </w:tc>
        <w:tc>
          <w:tcPr>
            <w:tcW w:w="376" w:type="pct"/>
            <w:vMerge/>
          </w:tcPr>
          <w:p w14:paraId="39527018" w14:textId="77777777" w:rsidR="00FC49E3" w:rsidRPr="00F5689F" w:rsidRDefault="00FC49E3" w:rsidP="00F5689F">
            <w:pPr>
              <w:spacing w:line="240" w:lineRule="auto"/>
              <w:rPr>
                <w:sz w:val="8"/>
                <w:szCs w:val="8"/>
              </w:rPr>
            </w:pPr>
          </w:p>
        </w:tc>
        <w:tc>
          <w:tcPr>
            <w:tcW w:w="1658" w:type="pct"/>
          </w:tcPr>
          <w:p w14:paraId="2AA31359" w14:textId="77777777" w:rsidR="00FC49E3"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232EE020" wp14:editId="5858F8CD">
                      <wp:extent cx="2103120" cy="0"/>
                      <wp:effectExtent l="0" t="19050" r="30480" b="19050"/>
                      <wp:docPr id="13"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44ED91"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14:paraId="2B64F7FE" w14:textId="77777777" w:rsidTr="004441CC">
        <w:trPr>
          <w:trHeight w:val="2494"/>
        </w:trPr>
        <w:tc>
          <w:tcPr>
            <w:tcW w:w="2965" w:type="pct"/>
            <w:vMerge/>
          </w:tcPr>
          <w:p w14:paraId="62494A58" w14:textId="77777777" w:rsidR="00FC49E3" w:rsidRPr="00E97CB2" w:rsidRDefault="00FC49E3" w:rsidP="00E97CB2">
            <w:pPr>
              <w:pStyle w:val="DateRange"/>
            </w:pPr>
          </w:p>
        </w:tc>
        <w:tc>
          <w:tcPr>
            <w:tcW w:w="376" w:type="pct"/>
            <w:vMerge/>
          </w:tcPr>
          <w:p w14:paraId="30B6073C" w14:textId="77777777" w:rsidR="00FC49E3" w:rsidRDefault="00FC49E3" w:rsidP="00E6525B"/>
        </w:tc>
        <w:tc>
          <w:tcPr>
            <w:tcW w:w="1658" w:type="pct"/>
          </w:tcPr>
          <w:p w14:paraId="1BFF2869" w14:textId="146967C9" w:rsidR="008F441D" w:rsidRDefault="008F441D" w:rsidP="00C105E9">
            <w:pPr>
              <w:pStyle w:val="SkillsBullets"/>
              <w:numPr>
                <w:ilvl w:val="0"/>
                <w:numId w:val="11"/>
              </w:numPr>
              <w:ind w:left="331" w:hanging="270"/>
            </w:pPr>
            <w:r>
              <w:t xml:space="preserve">Data visualization and automation in Power BI (SSRS) </w:t>
            </w:r>
          </w:p>
          <w:p w14:paraId="26BE009D" w14:textId="350A9A62" w:rsidR="008F441D" w:rsidRDefault="008F441D" w:rsidP="00C105E9">
            <w:pPr>
              <w:pStyle w:val="SkillsBullets"/>
              <w:numPr>
                <w:ilvl w:val="0"/>
                <w:numId w:val="11"/>
              </w:numPr>
              <w:ind w:left="331" w:hanging="270"/>
            </w:pPr>
            <w:r>
              <w:t>SQL proficiency in querying</w:t>
            </w:r>
            <w:r w:rsidR="001B518A">
              <w:t xml:space="preserve">, </w:t>
            </w:r>
            <w:r>
              <w:t>optimization</w:t>
            </w:r>
            <w:r w:rsidR="001B518A">
              <w:t xml:space="preserve"> and extraction</w:t>
            </w:r>
          </w:p>
          <w:p w14:paraId="48F0DD6B" w14:textId="5A1DB5BE" w:rsidR="00944679" w:rsidRDefault="00944679" w:rsidP="00C105E9">
            <w:pPr>
              <w:pStyle w:val="SkillsBullets"/>
              <w:numPr>
                <w:ilvl w:val="0"/>
                <w:numId w:val="11"/>
              </w:numPr>
              <w:ind w:left="331" w:hanging="270"/>
            </w:pPr>
            <w:r>
              <w:t>Data collection and interpretation</w:t>
            </w:r>
          </w:p>
          <w:p w14:paraId="0C6EFE99" w14:textId="395CEFC2" w:rsidR="008F441D" w:rsidRDefault="008F441D" w:rsidP="00C105E9">
            <w:pPr>
              <w:pStyle w:val="SkillsBullets"/>
              <w:numPr>
                <w:ilvl w:val="0"/>
                <w:numId w:val="11"/>
              </w:numPr>
              <w:ind w:left="331" w:hanging="270"/>
            </w:pPr>
            <w:r>
              <w:t>C#, ASPX, VB, C++, html</w:t>
            </w:r>
          </w:p>
          <w:p w14:paraId="5616369C" w14:textId="58C3CD2C" w:rsidR="00944679" w:rsidRDefault="00944679" w:rsidP="00C105E9">
            <w:pPr>
              <w:pStyle w:val="SkillsBullets"/>
              <w:numPr>
                <w:ilvl w:val="0"/>
                <w:numId w:val="11"/>
              </w:numPr>
              <w:ind w:left="331" w:hanging="270"/>
            </w:pPr>
            <w:r>
              <w:t>Microsoft Excel, Office Suite</w:t>
            </w:r>
          </w:p>
          <w:p w14:paraId="76D164C8" w14:textId="77777777" w:rsidR="008F441D" w:rsidRDefault="008F441D" w:rsidP="00C105E9">
            <w:pPr>
              <w:pStyle w:val="SkillsBullets"/>
              <w:numPr>
                <w:ilvl w:val="0"/>
                <w:numId w:val="11"/>
              </w:numPr>
              <w:ind w:left="331" w:hanging="270"/>
            </w:pPr>
            <w:r>
              <w:t>Effective Client Communication</w:t>
            </w:r>
          </w:p>
          <w:p w14:paraId="5A1453FA" w14:textId="77777777" w:rsidR="008F441D" w:rsidRDefault="008F441D" w:rsidP="00C105E9">
            <w:pPr>
              <w:pStyle w:val="SkillsBullets"/>
              <w:numPr>
                <w:ilvl w:val="0"/>
                <w:numId w:val="11"/>
              </w:numPr>
              <w:ind w:left="331" w:hanging="270"/>
            </w:pPr>
            <w:r>
              <w:t>Dependable and reliable</w:t>
            </w:r>
          </w:p>
          <w:p w14:paraId="58E67975" w14:textId="77777777" w:rsidR="008F441D" w:rsidRDefault="008F441D" w:rsidP="00C105E9">
            <w:pPr>
              <w:pStyle w:val="SkillsBullets"/>
              <w:numPr>
                <w:ilvl w:val="0"/>
                <w:numId w:val="11"/>
              </w:numPr>
              <w:ind w:left="331" w:hanging="270"/>
            </w:pPr>
            <w:r>
              <w:t>Creative problem solving and Analytical mindset</w:t>
            </w:r>
          </w:p>
          <w:p w14:paraId="1CCE5CF7" w14:textId="77777777" w:rsidR="008F441D" w:rsidRDefault="008F441D" w:rsidP="00C105E9">
            <w:pPr>
              <w:pStyle w:val="SkillsBullets"/>
              <w:numPr>
                <w:ilvl w:val="0"/>
                <w:numId w:val="11"/>
              </w:numPr>
              <w:ind w:left="331" w:hanging="270"/>
            </w:pPr>
            <w:r>
              <w:t>Multitasking and Task prioritization</w:t>
            </w:r>
          </w:p>
          <w:p w14:paraId="29F3C7B6" w14:textId="433C777E" w:rsidR="00092BC6" w:rsidRDefault="00092BC6" w:rsidP="00C105E9">
            <w:pPr>
              <w:pStyle w:val="SkillsBullets"/>
              <w:numPr>
                <w:ilvl w:val="0"/>
                <w:numId w:val="11"/>
              </w:numPr>
              <w:ind w:left="331" w:hanging="270"/>
            </w:pPr>
            <w:r>
              <w:t>Python</w:t>
            </w:r>
          </w:p>
          <w:p w14:paraId="66D8EF66" w14:textId="561B787C" w:rsidR="00FC49E3" w:rsidRPr="00E6525B" w:rsidRDefault="00FC49E3" w:rsidP="008F441D">
            <w:pPr>
              <w:pStyle w:val="SkillsBullets"/>
              <w:ind w:left="288"/>
            </w:pPr>
          </w:p>
        </w:tc>
      </w:tr>
      <w:tr w:rsidR="00FC49E3" w14:paraId="0D67BFFD" w14:textId="77777777" w:rsidTr="004441CC">
        <w:trPr>
          <w:trHeight w:val="142"/>
        </w:trPr>
        <w:tc>
          <w:tcPr>
            <w:tcW w:w="2965" w:type="pct"/>
            <w:vMerge/>
          </w:tcPr>
          <w:p w14:paraId="5B8AA03E" w14:textId="77777777" w:rsidR="00FC49E3" w:rsidRPr="00E97CB2" w:rsidRDefault="00FC49E3" w:rsidP="00E97CB2">
            <w:pPr>
              <w:pStyle w:val="Heading1"/>
            </w:pPr>
          </w:p>
        </w:tc>
        <w:tc>
          <w:tcPr>
            <w:tcW w:w="376" w:type="pct"/>
            <w:vMerge/>
          </w:tcPr>
          <w:p w14:paraId="7032439C" w14:textId="77777777" w:rsidR="00FC49E3" w:rsidRDefault="00FC49E3" w:rsidP="00F5689F"/>
        </w:tc>
        <w:tc>
          <w:tcPr>
            <w:tcW w:w="1658" w:type="pct"/>
          </w:tcPr>
          <w:p w14:paraId="5358B6C0" w14:textId="77777777" w:rsidR="00FC49E3" w:rsidRPr="00E97CB2" w:rsidRDefault="00000000" w:rsidP="00E97CB2">
            <w:pPr>
              <w:pStyle w:val="Heading1"/>
            </w:pPr>
            <w:sdt>
              <w:sdtPr>
                <w:id w:val="325716262"/>
                <w:placeholder>
                  <w:docPart w:val="7CA0011A4412478886EF486AF0ED8376"/>
                </w:placeholder>
                <w:temporary/>
                <w:showingPlcHdr/>
                <w15:appearance w15:val="hidden"/>
              </w:sdtPr>
              <w:sdtContent>
                <w:r w:rsidR="00FC49E3">
                  <w:t>Contact</w:t>
                </w:r>
              </w:sdtContent>
            </w:sdt>
          </w:p>
        </w:tc>
      </w:tr>
      <w:tr w:rsidR="00FC49E3" w:rsidRPr="00F5689F" w14:paraId="49C8C3C8" w14:textId="77777777" w:rsidTr="004441CC">
        <w:trPr>
          <w:trHeight w:val="113"/>
        </w:trPr>
        <w:tc>
          <w:tcPr>
            <w:tcW w:w="2965" w:type="pct"/>
            <w:vMerge/>
          </w:tcPr>
          <w:p w14:paraId="603D1763" w14:textId="77777777" w:rsidR="00FC49E3" w:rsidRPr="00F5689F" w:rsidRDefault="00FC49E3" w:rsidP="00F5689F">
            <w:pPr>
              <w:spacing w:line="240" w:lineRule="auto"/>
              <w:rPr>
                <w:sz w:val="8"/>
                <w:szCs w:val="8"/>
              </w:rPr>
            </w:pPr>
          </w:p>
        </w:tc>
        <w:tc>
          <w:tcPr>
            <w:tcW w:w="376" w:type="pct"/>
            <w:vMerge/>
          </w:tcPr>
          <w:p w14:paraId="22B71FF0" w14:textId="77777777" w:rsidR="00FC49E3" w:rsidRPr="00F5689F" w:rsidRDefault="00FC49E3" w:rsidP="00F5689F">
            <w:pPr>
              <w:spacing w:line="240" w:lineRule="auto"/>
              <w:rPr>
                <w:sz w:val="8"/>
                <w:szCs w:val="8"/>
              </w:rPr>
            </w:pPr>
          </w:p>
        </w:tc>
        <w:tc>
          <w:tcPr>
            <w:tcW w:w="1658" w:type="pct"/>
          </w:tcPr>
          <w:p w14:paraId="6650EE09" w14:textId="77777777" w:rsidR="00FC49E3" w:rsidRPr="00F5689F" w:rsidRDefault="00FC49E3" w:rsidP="00F5689F">
            <w:pPr>
              <w:spacing w:line="240" w:lineRule="auto"/>
              <w:rPr>
                <w:sz w:val="8"/>
                <w:szCs w:val="8"/>
              </w:rPr>
            </w:pPr>
            <w:r w:rsidRPr="00E93F11">
              <w:rPr>
                <w:noProof/>
                <w:sz w:val="10"/>
                <w:szCs w:val="10"/>
              </w:rPr>
              <mc:AlternateContent>
                <mc:Choice Requires="wps">
                  <w:drawing>
                    <wp:inline distT="0" distB="0" distL="0" distR="0" wp14:anchorId="684DADC2" wp14:editId="070FCACA">
                      <wp:extent cx="2103120" cy="0"/>
                      <wp:effectExtent l="0" t="19050" r="30480" b="19050"/>
                      <wp:docPr id="15" name="Lin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03120" cy="0"/>
                              </a:xfrm>
                              <a:prstGeom prst="line">
                                <a:avLst/>
                              </a:prstGeom>
                              <a:noFill/>
                              <a:ln w="31750">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F25AD05" id="Line 28" o:spid="_x0000_s1026" alt="&quot;&quot;" style="visibility:visible;mso-wrap-style:square;mso-left-percent:-10001;mso-top-percent:-10001;mso-position-horizontal:absolute;mso-position-horizontal-relative:char;mso-position-vertical:absolute;mso-position-vertical-relative:line;mso-left-percent:-10001;mso-top-percent:-10001" from="0,0" to="16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" strokecolor="#231f20" strokeweight="2.5pt">
                      <o:lock v:ext="edit" shapetype="f"/>
                      <w10:anchorlock/>
                    </v:line>
                  </w:pict>
                </mc:Fallback>
              </mc:AlternateContent>
            </w:r>
          </w:p>
        </w:tc>
      </w:tr>
      <w:tr w:rsidR="00FC49E3" w14:paraId="3F622954" w14:textId="77777777" w:rsidTr="004441CC">
        <w:trPr>
          <w:trHeight w:val="2423"/>
        </w:trPr>
        <w:tc>
          <w:tcPr>
            <w:tcW w:w="2965" w:type="pct"/>
            <w:vMerge/>
          </w:tcPr>
          <w:p w14:paraId="360BBACE" w14:textId="77777777" w:rsidR="00FC49E3" w:rsidRPr="00E97CB2" w:rsidRDefault="00FC49E3" w:rsidP="00E97CB2">
            <w:pPr>
              <w:pStyle w:val="DateRange"/>
            </w:pPr>
          </w:p>
        </w:tc>
        <w:tc>
          <w:tcPr>
            <w:tcW w:w="376" w:type="pct"/>
            <w:vMerge/>
          </w:tcPr>
          <w:p w14:paraId="7B0A40EE" w14:textId="77777777" w:rsidR="00FC49E3" w:rsidRDefault="00FC49E3" w:rsidP="00E6525B"/>
        </w:tc>
        <w:tc>
          <w:tcPr>
            <w:tcW w:w="1658" w:type="pct"/>
          </w:tcPr>
          <w:p w14:paraId="5369F155" w14:textId="7527C46D" w:rsidR="00FC49E3" w:rsidRPr="00D87E03" w:rsidRDefault="00743DC5" w:rsidP="00D87E03">
            <w:pPr>
              <w:pStyle w:val="BodyContactInfo"/>
            </w:pPr>
            <w:r>
              <w:t>98 N 500 W</w:t>
            </w:r>
            <w:r w:rsidR="00FC49E3" w:rsidRPr="00D87E03">
              <w:t xml:space="preserve"> </w:t>
            </w:r>
          </w:p>
          <w:p w14:paraId="225C21EC" w14:textId="53D4DBB1" w:rsidR="00FC49E3" w:rsidRPr="00D87E03" w:rsidRDefault="00743DC5" w:rsidP="00D87E03">
            <w:pPr>
              <w:pStyle w:val="BodyContactInfo"/>
            </w:pPr>
            <w:r>
              <w:t>Clearfield, UT 84015</w:t>
            </w:r>
            <w:r w:rsidR="00FC49E3" w:rsidRPr="00D87E03">
              <w:t xml:space="preserve"> </w:t>
            </w:r>
          </w:p>
          <w:p w14:paraId="438E1E9F" w14:textId="7DF60A00" w:rsidR="00FC49E3" w:rsidRPr="00D87E03" w:rsidRDefault="00743DC5" w:rsidP="00D87E03">
            <w:pPr>
              <w:pStyle w:val="BodyContactInfo"/>
            </w:pPr>
            <w:r>
              <w:t>(801) 663-0303</w:t>
            </w:r>
            <w:r w:rsidR="00FC49E3" w:rsidRPr="00D87E03">
              <w:t xml:space="preserve"> </w:t>
            </w:r>
          </w:p>
          <w:p w14:paraId="3E3982F8" w14:textId="0E36BD4C" w:rsidR="00FC49E3" w:rsidRPr="00D87E03" w:rsidRDefault="00743DC5" w:rsidP="004738EF">
            <w:pPr>
              <w:pStyle w:val="BodyContactInfo"/>
            </w:pPr>
            <w:r>
              <w:t>Pcourter81@gmail.com</w:t>
            </w:r>
            <w:r w:rsidR="00FC49E3" w:rsidRPr="00D87E03">
              <w:t xml:space="preserve"> </w:t>
            </w:r>
          </w:p>
        </w:tc>
      </w:tr>
    </w:tbl>
    <w:p w14:paraId="7486B2C4" w14:textId="77777777" w:rsidR="00743DC5" w:rsidRDefault="00743DC5" w:rsidP="004441CC"/>
    <w:sectPr w:rsidR="00743DC5" w:rsidSect="00F5689F">
      <w:pgSz w:w="12240" w:h="15840"/>
      <w:pgMar w:top="720" w:right="734" w:bottom="28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73B05" w14:textId="77777777" w:rsidR="00BE60B9" w:rsidRDefault="00BE60B9" w:rsidP="001B56AD">
      <w:pPr>
        <w:spacing w:line="240" w:lineRule="auto"/>
      </w:pPr>
      <w:r>
        <w:separator/>
      </w:r>
    </w:p>
  </w:endnote>
  <w:endnote w:type="continuationSeparator" w:id="0">
    <w:p w14:paraId="645B1008" w14:textId="77777777" w:rsidR="00BE60B9" w:rsidRDefault="00BE60B9" w:rsidP="001B5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ova">
    <w:altName w:val="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B41E" w14:textId="77777777" w:rsidR="00BE60B9" w:rsidRDefault="00BE60B9" w:rsidP="001B56AD">
      <w:pPr>
        <w:spacing w:line="240" w:lineRule="auto"/>
      </w:pPr>
      <w:r>
        <w:separator/>
      </w:r>
    </w:p>
  </w:footnote>
  <w:footnote w:type="continuationSeparator" w:id="0">
    <w:p w14:paraId="33B8C134" w14:textId="77777777" w:rsidR="00BE60B9" w:rsidRDefault="00BE60B9" w:rsidP="001B56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4AD0"/>
    <w:multiLevelType w:val="hybridMultilevel"/>
    <w:tmpl w:val="67B638B6"/>
    <w:lvl w:ilvl="0" w:tplc="F672249E">
      <w:start w:val="1"/>
      <w:numFmt w:val="bullet"/>
      <w:pStyle w:val="ListBullet"/>
      <w:lvlText w:val="·"/>
      <w:lvlJc w:val="left"/>
      <w:pPr>
        <w:tabs>
          <w:tab w:val="num" w:pos="216"/>
        </w:tabs>
        <w:ind w:left="216" w:hanging="216"/>
      </w:pPr>
      <w:rPr>
        <w:rFonts w:ascii="Cambria" w:hAnsi="Cambria" w:hint="default"/>
      </w:rPr>
    </w:lvl>
    <w:lvl w:ilvl="1" w:tplc="050A9DC6">
      <w:start w:val="1"/>
      <w:numFmt w:val="bullet"/>
      <w:lvlText w:val="o"/>
      <w:lvlJc w:val="left"/>
      <w:pPr>
        <w:tabs>
          <w:tab w:val="num" w:pos="648"/>
        </w:tabs>
        <w:ind w:left="648" w:hanging="216"/>
      </w:pPr>
      <w:rPr>
        <w:rFonts w:ascii="Courier New" w:hAnsi="Courier New" w:hint="default"/>
      </w:rPr>
    </w:lvl>
    <w:lvl w:ilvl="2" w:tplc="33801D44">
      <w:start w:val="1"/>
      <w:numFmt w:val="bullet"/>
      <w:lvlText w:val=""/>
      <w:lvlJc w:val="left"/>
      <w:pPr>
        <w:tabs>
          <w:tab w:val="num" w:pos="1080"/>
        </w:tabs>
        <w:ind w:left="1080" w:hanging="216"/>
      </w:pPr>
      <w:rPr>
        <w:rFonts w:ascii="Wingdings" w:hAnsi="Wingdings" w:hint="default"/>
      </w:rPr>
    </w:lvl>
    <w:lvl w:ilvl="3" w:tplc="3CBEB31C">
      <w:start w:val="1"/>
      <w:numFmt w:val="bullet"/>
      <w:lvlText w:val=""/>
      <w:lvlJc w:val="left"/>
      <w:pPr>
        <w:tabs>
          <w:tab w:val="num" w:pos="1512"/>
        </w:tabs>
        <w:ind w:left="1512" w:hanging="216"/>
      </w:pPr>
      <w:rPr>
        <w:rFonts w:ascii="Symbol" w:hAnsi="Symbol" w:hint="default"/>
      </w:rPr>
    </w:lvl>
    <w:lvl w:ilvl="4" w:tplc="D8DE6634">
      <w:start w:val="1"/>
      <w:numFmt w:val="bullet"/>
      <w:lvlText w:val="o"/>
      <w:lvlJc w:val="left"/>
      <w:pPr>
        <w:tabs>
          <w:tab w:val="num" w:pos="1944"/>
        </w:tabs>
        <w:ind w:left="1944" w:hanging="216"/>
      </w:pPr>
      <w:rPr>
        <w:rFonts w:ascii="Courier New" w:hAnsi="Courier New" w:hint="default"/>
      </w:rPr>
    </w:lvl>
    <w:lvl w:ilvl="5" w:tplc="4F46AC34">
      <w:start w:val="1"/>
      <w:numFmt w:val="bullet"/>
      <w:lvlText w:val=""/>
      <w:lvlJc w:val="left"/>
      <w:pPr>
        <w:tabs>
          <w:tab w:val="num" w:pos="2376"/>
        </w:tabs>
        <w:ind w:left="2376" w:hanging="216"/>
      </w:pPr>
      <w:rPr>
        <w:rFonts w:ascii="Wingdings" w:hAnsi="Wingdings" w:hint="default"/>
      </w:rPr>
    </w:lvl>
    <w:lvl w:ilvl="6" w:tplc="F45CF9EC">
      <w:start w:val="1"/>
      <w:numFmt w:val="bullet"/>
      <w:lvlText w:val=""/>
      <w:lvlJc w:val="left"/>
      <w:pPr>
        <w:tabs>
          <w:tab w:val="num" w:pos="2808"/>
        </w:tabs>
        <w:ind w:left="2808" w:hanging="216"/>
      </w:pPr>
      <w:rPr>
        <w:rFonts w:ascii="Symbol" w:hAnsi="Symbol" w:hint="default"/>
      </w:rPr>
    </w:lvl>
    <w:lvl w:ilvl="7" w:tplc="9D6A63D6">
      <w:start w:val="1"/>
      <w:numFmt w:val="bullet"/>
      <w:lvlText w:val="o"/>
      <w:lvlJc w:val="left"/>
      <w:pPr>
        <w:tabs>
          <w:tab w:val="num" w:pos="3240"/>
        </w:tabs>
        <w:ind w:left="3240" w:hanging="216"/>
      </w:pPr>
      <w:rPr>
        <w:rFonts w:ascii="Courier New" w:hAnsi="Courier New" w:hint="default"/>
      </w:rPr>
    </w:lvl>
    <w:lvl w:ilvl="8" w:tplc="7046C28A">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1A7F2D0E"/>
    <w:multiLevelType w:val="hybridMultilevel"/>
    <w:tmpl w:val="828CD910"/>
    <w:lvl w:ilvl="0" w:tplc="C35E7442">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3"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47E73977"/>
    <w:multiLevelType w:val="multilevel"/>
    <w:tmpl w:val="75D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21DA8"/>
    <w:multiLevelType w:val="hybridMultilevel"/>
    <w:tmpl w:val="D5F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507C0"/>
    <w:multiLevelType w:val="hybridMultilevel"/>
    <w:tmpl w:val="E7C65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DB6D59"/>
    <w:multiLevelType w:val="hybridMultilevel"/>
    <w:tmpl w:val="A2DA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9"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10"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187058098">
    <w:abstractNumId w:val="3"/>
  </w:num>
  <w:num w:numId="2" w16cid:durableId="767773655">
    <w:abstractNumId w:val="9"/>
  </w:num>
  <w:num w:numId="3" w16cid:durableId="209806148">
    <w:abstractNumId w:val="8"/>
  </w:num>
  <w:num w:numId="4" w16cid:durableId="465776972">
    <w:abstractNumId w:val="1"/>
  </w:num>
  <w:num w:numId="5" w16cid:durableId="371006958">
    <w:abstractNumId w:val="2"/>
  </w:num>
  <w:num w:numId="6" w16cid:durableId="1482574087">
    <w:abstractNumId w:val="10"/>
  </w:num>
  <w:num w:numId="7" w16cid:durableId="1531726561">
    <w:abstractNumId w:val="5"/>
  </w:num>
  <w:num w:numId="8" w16cid:durableId="1477642636">
    <w:abstractNumId w:val="7"/>
  </w:num>
  <w:num w:numId="9" w16cid:durableId="822090079">
    <w:abstractNumId w:val="0"/>
  </w:num>
  <w:num w:numId="10" w16cid:durableId="1418330952">
    <w:abstractNumId w:val="4"/>
  </w:num>
  <w:num w:numId="11" w16cid:durableId="290016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C5"/>
    <w:rsid w:val="000430BC"/>
    <w:rsid w:val="00092BC6"/>
    <w:rsid w:val="000B7E9E"/>
    <w:rsid w:val="00166F05"/>
    <w:rsid w:val="001B518A"/>
    <w:rsid w:val="001B56AD"/>
    <w:rsid w:val="001E28C3"/>
    <w:rsid w:val="00273963"/>
    <w:rsid w:val="0027755A"/>
    <w:rsid w:val="002A19D6"/>
    <w:rsid w:val="00305696"/>
    <w:rsid w:val="00340C75"/>
    <w:rsid w:val="003B2A8A"/>
    <w:rsid w:val="003E6D64"/>
    <w:rsid w:val="003F6860"/>
    <w:rsid w:val="00416392"/>
    <w:rsid w:val="004441CC"/>
    <w:rsid w:val="004738EF"/>
    <w:rsid w:val="004C7E05"/>
    <w:rsid w:val="005047E5"/>
    <w:rsid w:val="00594EBF"/>
    <w:rsid w:val="005B1B13"/>
    <w:rsid w:val="005D49CA"/>
    <w:rsid w:val="00615C73"/>
    <w:rsid w:val="00635432"/>
    <w:rsid w:val="006F7F1C"/>
    <w:rsid w:val="00743DC5"/>
    <w:rsid w:val="007466F4"/>
    <w:rsid w:val="00793691"/>
    <w:rsid w:val="00810BD7"/>
    <w:rsid w:val="00851431"/>
    <w:rsid w:val="008539E9"/>
    <w:rsid w:val="0086291E"/>
    <w:rsid w:val="00875340"/>
    <w:rsid w:val="008F441D"/>
    <w:rsid w:val="00900139"/>
    <w:rsid w:val="00944679"/>
    <w:rsid w:val="009958F9"/>
    <w:rsid w:val="00A1439F"/>
    <w:rsid w:val="00A4588A"/>
    <w:rsid w:val="00A635D5"/>
    <w:rsid w:val="00A82D03"/>
    <w:rsid w:val="00B76FB9"/>
    <w:rsid w:val="00B80EE9"/>
    <w:rsid w:val="00BA5462"/>
    <w:rsid w:val="00BB23D5"/>
    <w:rsid w:val="00BE60B9"/>
    <w:rsid w:val="00C105E9"/>
    <w:rsid w:val="00C764ED"/>
    <w:rsid w:val="00C8183F"/>
    <w:rsid w:val="00C83E97"/>
    <w:rsid w:val="00CB45F5"/>
    <w:rsid w:val="00D025D0"/>
    <w:rsid w:val="00D5657B"/>
    <w:rsid w:val="00D87E03"/>
    <w:rsid w:val="00DD3EA4"/>
    <w:rsid w:val="00E33B3B"/>
    <w:rsid w:val="00E6525B"/>
    <w:rsid w:val="00E725E9"/>
    <w:rsid w:val="00E842B3"/>
    <w:rsid w:val="00E97CB2"/>
    <w:rsid w:val="00ED6E70"/>
    <w:rsid w:val="00EF10F2"/>
    <w:rsid w:val="00F41ACF"/>
    <w:rsid w:val="00F5689F"/>
    <w:rsid w:val="00F7064C"/>
    <w:rsid w:val="00FA6B46"/>
    <w:rsid w:val="00FC49E3"/>
    <w:rsid w:val="00FC78D4"/>
    <w:rsid w:val="00FF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61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9E3"/>
    <w:pPr>
      <w:spacing w:line="312" w:lineRule="auto"/>
    </w:pPr>
    <w:rPr>
      <w:rFonts w:eastAsia="Arial" w:cs="Arial"/>
      <w:sz w:val="18"/>
      <w:szCs w:val="16"/>
      <w:lang w:bidi="en-US"/>
    </w:rPr>
  </w:style>
  <w:style w:type="paragraph" w:styleId="Heading1">
    <w:name w:val="heading 1"/>
    <w:basedOn w:val="Normal"/>
    <w:next w:val="Normal"/>
    <w:link w:val="Heading1Char"/>
    <w:uiPriority w:val="9"/>
    <w:qFormat/>
    <w:rsid w:val="00FC49E3"/>
    <w:pPr>
      <w:spacing w:line="240" w:lineRule="auto"/>
      <w:outlineLvl w:val="0"/>
    </w:pPr>
    <w:rPr>
      <w:b/>
      <w:bCs/>
      <w:sz w:val="32"/>
      <w:szCs w:val="40"/>
    </w:rPr>
  </w:style>
  <w:style w:type="paragraph" w:styleId="Heading2">
    <w:name w:val="heading 2"/>
    <w:basedOn w:val="Normal"/>
    <w:next w:val="Normal"/>
    <w:link w:val="Heading2Char"/>
    <w:uiPriority w:val="9"/>
    <w:semiHidden/>
    <w:qFormat/>
    <w:rsid w:val="00EF10F2"/>
    <w:pPr>
      <w:spacing w:before="134"/>
      <w:ind w:left="80"/>
      <w:outlineLvl w:val="1"/>
    </w:pPr>
    <w:rPr>
      <w:sz w:val="43"/>
    </w:rPr>
  </w:style>
  <w:style w:type="paragraph" w:styleId="Heading3">
    <w:name w:val="heading 3"/>
    <w:aliases w:val="Heading 3 Section Category"/>
    <w:basedOn w:val="Normal"/>
    <w:next w:val="Normal"/>
    <w:link w:val="Heading3Char"/>
    <w:uiPriority w:val="9"/>
    <w:semiHidden/>
    <w:qFormat/>
    <w:rsid w:val="00EF10F2"/>
    <w:pPr>
      <w:spacing w:before="20"/>
      <w:outlineLvl w:val="2"/>
    </w:pPr>
    <w:rPr>
      <w:b/>
      <w:spacing w:val="-11"/>
      <w:sz w:val="40"/>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34"/>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9E3"/>
    <w:rPr>
      <w:rFonts w:eastAsia="Arial" w:cs="Arial"/>
      <w:b/>
      <w:bCs/>
      <w:sz w:val="32"/>
      <w:szCs w:val="40"/>
      <w:lang w:bidi="en-US"/>
    </w:rPr>
  </w:style>
  <w:style w:type="character" w:customStyle="1" w:styleId="Heading2Char">
    <w:name w:val="Heading 2 Char"/>
    <w:basedOn w:val="DefaultParagraphFont"/>
    <w:link w:val="Heading2"/>
    <w:uiPriority w:val="9"/>
    <w:semiHidden/>
    <w:rsid w:val="00A82D03"/>
    <w:rPr>
      <w:rFonts w:ascii="Arial Nova" w:eastAsia="Arial" w:hAnsi="Arial Nova" w:cs="Arial"/>
      <w:color w:val="231F20"/>
      <w:sz w:val="43"/>
      <w:szCs w:val="16"/>
      <w:lang w:bidi="en-US"/>
    </w:rPr>
  </w:style>
  <w:style w:type="character" w:customStyle="1" w:styleId="Heading3Char">
    <w:name w:val="Heading 3 Char"/>
    <w:aliases w:val="Heading 3 Section Category Char"/>
    <w:basedOn w:val="DefaultParagraphFont"/>
    <w:link w:val="Heading3"/>
    <w:uiPriority w:val="9"/>
    <w:semiHidden/>
    <w:rsid w:val="00A82D03"/>
    <w:rPr>
      <w:rFonts w:ascii="Arial Nova" w:eastAsia="Arial" w:hAnsi="Arial Nova" w:cs="Arial"/>
      <w:b/>
      <w:color w:val="231F20"/>
      <w:spacing w:val="-11"/>
      <w:sz w:val="4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odyContactInfo">
    <w:name w:val="Body Contact Info"/>
    <w:basedOn w:val="BodyText"/>
    <w:qFormat/>
    <w:rsid w:val="00D87E03"/>
    <w:pPr>
      <w:spacing w:before="240"/>
      <w:ind w:left="14"/>
      <w:contextualSpacing/>
    </w:pPr>
  </w:style>
  <w:style w:type="paragraph" w:customStyle="1" w:styleId="SkillsBullets">
    <w:name w:val="Skills Bullets"/>
    <w:basedOn w:val="BulletsSkills"/>
    <w:qFormat/>
    <w:rsid w:val="00D87E03"/>
    <w:pPr>
      <w:numPr>
        <w:numId w:val="0"/>
      </w:numPr>
    </w:pPr>
  </w:style>
  <w:style w:type="paragraph" w:customStyle="1" w:styleId="BulletsSkills">
    <w:name w:val="Bullets Skills"/>
    <w:basedOn w:val="BodyContactInfo"/>
    <w:semiHidden/>
    <w:qFormat/>
    <w:rsid w:val="00EF10F2"/>
    <w:pPr>
      <w:numPr>
        <w:numId w:val="5"/>
      </w:numPr>
    </w:pPr>
  </w:style>
  <w:style w:type="paragraph" w:styleId="Title">
    <w:name w:val="Title"/>
    <w:basedOn w:val="Normal"/>
    <w:next w:val="Normal"/>
    <w:link w:val="TitleChar"/>
    <w:uiPriority w:val="10"/>
    <w:qFormat/>
    <w:rsid w:val="00FC49E3"/>
    <w:pPr>
      <w:spacing w:line="216" w:lineRule="auto"/>
      <w:outlineLvl w:val="0"/>
    </w:pPr>
    <w:rPr>
      <w:rFonts w:asciiTheme="majorHAnsi" w:hAnsiTheme="majorHAnsi"/>
      <w:b/>
      <w:spacing w:val="-16"/>
      <w:sz w:val="72"/>
    </w:rPr>
  </w:style>
  <w:style w:type="character" w:customStyle="1" w:styleId="TitleChar">
    <w:name w:val="Title Char"/>
    <w:basedOn w:val="DefaultParagraphFont"/>
    <w:link w:val="Title"/>
    <w:uiPriority w:val="10"/>
    <w:rsid w:val="00FC49E3"/>
    <w:rPr>
      <w:rFonts w:asciiTheme="majorHAnsi" w:eastAsia="Arial" w:hAnsiTheme="majorHAnsi" w:cs="Arial"/>
      <w:b/>
      <w:spacing w:val="-16"/>
      <w:sz w:val="72"/>
      <w:szCs w:val="16"/>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Heading2"/>
    <w:next w:val="Normal"/>
    <w:link w:val="SubtitleChar"/>
    <w:uiPriority w:val="11"/>
    <w:qFormat/>
    <w:rsid w:val="00FC49E3"/>
    <w:pPr>
      <w:spacing w:before="0" w:line="240" w:lineRule="auto"/>
      <w:ind w:left="0"/>
    </w:pPr>
    <w:rPr>
      <w:rFonts w:asciiTheme="majorHAnsi" w:hAnsiTheme="majorHAnsi"/>
      <w:sz w:val="40"/>
    </w:rPr>
  </w:style>
  <w:style w:type="character" w:customStyle="1" w:styleId="SubtitleChar">
    <w:name w:val="Subtitle Char"/>
    <w:basedOn w:val="DefaultParagraphFont"/>
    <w:link w:val="Subtitle"/>
    <w:uiPriority w:val="11"/>
    <w:rsid w:val="00FC49E3"/>
    <w:rPr>
      <w:rFonts w:asciiTheme="majorHAnsi" w:eastAsia="Arial" w:hAnsiTheme="majorHAnsi" w:cs="Arial"/>
      <w:sz w:val="40"/>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5689F"/>
    <w:rPr>
      <w:color w:val="4495A2" w:themeColor="hyperlink"/>
      <w:u w:val="single"/>
    </w:rPr>
  </w:style>
  <w:style w:type="character" w:styleId="UnresolvedMention">
    <w:name w:val="Unresolved Mention"/>
    <w:basedOn w:val="DefaultParagraphFont"/>
    <w:uiPriority w:val="99"/>
    <w:semiHidden/>
    <w:unhideWhenUsed/>
    <w:rsid w:val="00F5689F"/>
    <w:rPr>
      <w:color w:val="605E5C"/>
      <w:shd w:val="clear" w:color="auto" w:fill="E1DFDD"/>
    </w:rPr>
  </w:style>
  <w:style w:type="paragraph" w:customStyle="1" w:styleId="ObjectiveHeading">
    <w:name w:val="Objective Heading"/>
    <w:basedOn w:val="Normal"/>
    <w:qFormat/>
    <w:rsid w:val="00E97CB2"/>
    <w:rPr>
      <w:b/>
      <w:bCs/>
      <w:sz w:val="20"/>
      <w:szCs w:val="20"/>
    </w:rPr>
  </w:style>
  <w:style w:type="paragraph" w:customStyle="1" w:styleId="DateRange">
    <w:name w:val="Date Range"/>
    <w:basedOn w:val="Normal"/>
    <w:qFormat/>
    <w:rsid w:val="00FC49E3"/>
    <w:pPr>
      <w:spacing w:before="240" w:line="240" w:lineRule="auto"/>
    </w:pPr>
    <w:rPr>
      <w:sz w:val="22"/>
      <w:szCs w:val="24"/>
    </w:rPr>
  </w:style>
  <w:style w:type="paragraph" w:customStyle="1" w:styleId="JobTitleandDegree">
    <w:name w:val="Job Title and Degree"/>
    <w:basedOn w:val="Normal"/>
    <w:qFormat/>
    <w:rsid w:val="00FC49E3"/>
    <w:pPr>
      <w:spacing w:line="240" w:lineRule="auto"/>
    </w:pPr>
    <w:rPr>
      <w:b/>
      <w:sz w:val="22"/>
    </w:rPr>
  </w:style>
  <w:style w:type="character" w:customStyle="1" w:styleId="CompanyName">
    <w:name w:val="Company Name"/>
    <w:basedOn w:val="DefaultParagraphFont"/>
    <w:uiPriority w:val="1"/>
    <w:qFormat/>
    <w:rsid w:val="00E97CB2"/>
    <w:rPr>
      <w:i/>
    </w:rPr>
  </w:style>
  <w:style w:type="paragraph" w:customStyle="1" w:styleId="Jobdescription">
    <w:name w:val="Job description"/>
    <w:basedOn w:val="Normal"/>
    <w:qFormat/>
    <w:rsid w:val="00FC49E3"/>
    <w:pPr>
      <w:spacing w:after="240"/>
      <w:ind w:right="720"/>
    </w:pPr>
  </w:style>
  <w:style w:type="paragraph" w:styleId="BalloonText">
    <w:name w:val="Balloon Text"/>
    <w:basedOn w:val="Normal"/>
    <w:link w:val="BalloonTextChar"/>
    <w:uiPriority w:val="99"/>
    <w:semiHidden/>
    <w:unhideWhenUsed/>
    <w:rsid w:val="004C7E05"/>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4C7E05"/>
    <w:rPr>
      <w:rFonts w:ascii="Segoe UI" w:eastAsia="Arial" w:hAnsi="Segoe UI" w:cs="Segoe UI"/>
      <w:color w:val="231F20"/>
      <w:sz w:val="18"/>
      <w:szCs w:val="18"/>
      <w:lang w:bidi="en-US"/>
    </w:rPr>
  </w:style>
  <w:style w:type="paragraph" w:styleId="Header">
    <w:name w:val="header"/>
    <w:basedOn w:val="Normal"/>
    <w:link w:val="HeaderChar"/>
    <w:uiPriority w:val="99"/>
    <w:unhideWhenUsed/>
    <w:rsid w:val="001B56AD"/>
    <w:pPr>
      <w:tabs>
        <w:tab w:val="center" w:pos="4680"/>
        <w:tab w:val="right" w:pos="9360"/>
      </w:tabs>
      <w:spacing w:line="240" w:lineRule="auto"/>
    </w:pPr>
  </w:style>
  <w:style w:type="character" w:customStyle="1" w:styleId="HeaderChar">
    <w:name w:val="Header Char"/>
    <w:basedOn w:val="DefaultParagraphFont"/>
    <w:link w:val="Header"/>
    <w:uiPriority w:val="99"/>
    <w:rsid w:val="001B56AD"/>
    <w:rPr>
      <w:rFonts w:eastAsia="Arial" w:cs="Arial"/>
      <w:color w:val="231F20"/>
      <w:sz w:val="16"/>
      <w:szCs w:val="16"/>
      <w:lang w:bidi="en-US"/>
    </w:rPr>
  </w:style>
  <w:style w:type="paragraph" w:styleId="Footer">
    <w:name w:val="footer"/>
    <w:basedOn w:val="Normal"/>
    <w:link w:val="FooterChar"/>
    <w:uiPriority w:val="99"/>
    <w:unhideWhenUsed/>
    <w:rsid w:val="001B56AD"/>
    <w:pPr>
      <w:tabs>
        <w:tab w:val="center" w:pos="4680"/>
        <w:tab w:val="right" w:pos="9360"/>
      </w:tabs>
      <w:spacing w:line="240" w:lineRule="auto"/>
    </w:pPr>
  </w:style>
  <w:style w:type="character" w:customStyle="1" w:styleId="FooterChar">
    <w:name w:val="Footer Char"/>
    <w:basedOn w:val="DefaultParagraphFont"/>
    <w:link w:val="Footer"/>
    <w:uiPriority w:val="99"/>
    <w:rsid w:val="001B56AD"/>
    <w:rPr>
      <w:rFonts w:eastAsia="Arial" w:cs="Arial"/>
      <w:color w:val="231F20"/>
      <w:sz w:val="16"/>
      <w:szCs w:val="16"/>
      <w:lang w:bidi="en-US"/>
    </w:rPr>
  </w:style>
  <w:style w:type="paragraph" w:styleId="ListBullet">
    <w:name w:val="List Bullet"/>
    <w:basedOn w:val="Normal"/>
    <w:uiPriority w:val="10"/>
    <w:unhideWhenUsed/>
    <w:qFormat/>
    <w:rsid w:val="008F441D"/>
    <w:pPr>
      <w:widowControl/>
      <w:numPr>
        <w:numId w:val="9"/>
      </w:numPr>
      <w:tabs>
        <w:tab w:val="clear" w:pos="216"/>
      </w:tabs>
      <w:autoSpaceDE/>
      <w:autoSpaceDN/>
      <w:spacing w:after="240" w:line="288" w:lineRule="auto"/>
      <w:ind w:left="0" w:firstLine="0"/>
      <w:contextualSpacing/>
    </w:pPr>
    <w:rPr>
      <w:rFonts w:eastAsiaTheme="minorEastAsia" w:cstheme="minorBidi"/>
      <w:color w:val="404040" w:themeColor="text1" w:themeTint="BF"/>
      <w:sz w:val="22"/>
      <w:szCs w:val="22"/>
      <w:lang w:eastAsia="ja-JP"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our\AppData\Roaming\Microsoft\Templates\Impact%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AD88B32FE94286801E4DB136971834"/>
        <w:category>
          <w:name w:val="General"/>
          <w:gallery w:val="placeholder"/>
        </w:category>
        <w:types>
          <w:type w:val="bbPlcHdr"/>
        </w:types>
        <w:behaviors>
          <w:behavior w:val="content"/>
        </w:behaviors>
        <w:guid w:val="{1CC6DF2F-DBF9-4382-88A7-2BFBFCA9DB7B}"/>
      </w:docPartPr>
      <w:docPartBody>
        <w:p w:rsidR="00F91400" w:rsidRDefault="00000000">
          <w:pPr>
            <w:pStyle w:val="7AAD88B32FE94286801E4DB136971834"/>
          </w:pPr>
          <w:r>
            <w:t>Education</w:t>
          </w:r>
        </w:p>
      </w:docPartBody>
    </w:docPart>
    <w:docPart>
      <w:docPartPr>
        <w:name w:val="C0C982F75B8A435897E6B5F3D0E03772"/>
        <w:category>
          <w:name w:val="General"/>
          <w:gallery w:val="placeholder"/>
        </w:category>
        <w:types>
          <w:type w:val="bbPlcHdr"/>
        </w:types>
        <w:behaviors>
          <w:behavior w:val="content"/>
        </w:behaviors>
        <w:guid w:val="{FCBB0BFA-6D37-4CBF-A5E6-CC435F1CAA9E}"/>
      </w:docPartPr>
      <w:docPartBody>
        <w:p w:rsidR="00F91400" w:rsidRDefault="00000000">
          <w:pPr>
            <w:pStyle w:val="C0C982F75B8A435897E6B5F3D0E03772"/>
          </w:pPr>
          <w:r>
            <w:t>Skills</w:t>
          </w:r>
        </w:p>
      </w:docPartBody>
    </w:docPart>
    <w:docPart>
      <w:docPartPr>
        <w:name w:val="7CA0011A4412478886EF486AF0ED8376"/>
        <w:category>
          <w:name w:val="General"/>
          <w:gallery w:val="placeholder"/>
        </w:category>
        <w:types>
          <w:type w:val="bbPlcHdr"/>
        </w:types>
        <w:behaviors>
          <w:behavior w:val="content"/>
        </w:behaviors>
        <w:guid w:val="{581283F7-AE82-4ABC-B44F-F0DF86FBEBA7}"/>
      </w:docPartPr>
      <w:docPartBody>
        <w:p w:rsidR="00F91400" w:rsidRDefault="00000000">
          <w:pPr>
            <w:pStyle w:val="7CA0011A4412478886EF486AF0ED8376"/>
          </w:pPr>
          <w:r>
            <w:t>Contact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ova">
    <w:altName w:val="Arial Nova"/>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F2D0E"/>
    <w:multiLevelType w:val="hybridMultilevel"/>
    <w:tmpl w:val="828CD910"/>
    <w:lvl w:ilvl="0" w:tplc="C35E7442">
      <w:start w:val="1"/>
      <w:numFmt w:val="bullet"/>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num w:numId="1" w16cid:durableId="1628778053">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54"/>
    <w:rsid w:val="00166F05"/>
    <w:rsid w:val="00234F16"/>
    <w:rsid w:val="0027755A"/>
    <w:rsid w:val="00305696"/>
    <w:rsid w:val="004F3E54"/>
    <w:rsid w:val="00506A87"/>
    <w:rsid w:val="009C45BE"/>
    <w:rsid w:val="00DD3EA4"/>
    <w:rsid w:val="00E2758C"/>
    <w:rsid w:val="00F63774"/>
    <w:rsid w:val="00F91400"/>
    <w:rsid w:val="00FF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E54"/>
    <w:rPr>
      <w:color w:val="808080"/>
    </w:rPr>
  </w:style>
  <w:style w:type="paragraph" w:customStyle="1" w:styleId="7AAD88B32FE94286801E4DB136971834">
    <w:name w:val="7AAD88B32FE94286801E4DB136971834"/>
  </w:style>
  <w:style w:type="paragraph" w:customStyle="1" w:styleId="C0C982F75B8A435897E6B5F3D0E03772">
    <w:name w:val="C0C982F75B8A435897E6B5F3D0E03772"/>
  </w:style>
  <w:style w:type="paragraph" w:customStyle="1" w:styleId="7CA0011A4412478886EF486AF0ED8376">
    <w:name w:val="7CA0011A4412478886EF486AF0ED83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wiss Design">
      <a:dk1>
        <a:sysClr val="windowText" lastClr="000000"/>
      </a:dk1>
      <a:lt1>
        <a:sysClr val="window" lastClr="FFFFFF"/>
      </a:lt1>
      <a:dk2>
        <a:srgbClr val="7CA655"/>
      </a:dk2>
      <a:lt2>
        <a:srgbClr val="E4E4E4"/>
      </a:lt2>
      <a:accent1>
        <a:srgbClr val="A9D4DB"/>
      </a:accent1>
      <a:accent2>
        <a:srgbClr val="FBE284"/>
      </a:accent2>
      <a:accent3>
        <a:srgbClr val="4495A2"/>
      </a:accent3>
      <a:accent4>
        <a:srgbClr val="AA5881"/>
      </a:accent4>
      <a:accent5>
        <a:srgbClr val="E06742"/>
      </a:accent5>
      <a:accent6>
        <a:srgbClr val="F9D448"/>
      </a:accent6>
      <a:hlink>
        <a:srgbClr val="4495A2"/>
      </a:hlink>
      <a:folHlink>
        <a:srgbClr val="AA5881"/>
      </a:folHlink>
    </a:clrScheme>
    <a:fontScheme name="Custom 1">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_ip_UnifiedCompliancePolicyUIAction xmlns="http://schemas.microsoft.com/sharepoint/v3" xsi:nil="true"/>
    <Image xmlns="71af3243-3dd4-4a8d-8c0d-dd76da1f02a5">
      <Url xsi:nil="true"/>
      <Description xsi:nil="true"/>
    </Image>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100257-678D-4F1A-A316-8D9E825191C6}">
  <ds:schemaRefs>
    <ds:schemaRef ds:uri="http://schemas.microsoft.com/sharepoint/v3/contenttype/forms"/>
  </ds:schemaRefs>
</ds:datastoreItem>
</file>

<file path=customXml/itemProps2.xml><?xml version="1.0" encoding="utf-8"?>
<ds:datastoreItem xmlns:ds="http://schemas.openxmlformats.org/officeDocument/2006/customXml" ds:itemID="{54F1B61E-4E24-4B70-A19F-0092E1166AB4}">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B693CCFB-4A03-46C8-9F30-D39D5423E8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Impact resume.dotx</Template>
  <TotalTime>0</TotalTime>
  <Pages>1</Pages>
  <Words>321</Words>
  <Characters>2249</Characters>
  <Application>Microsoft Office Word</Application>
  <DocSecurity>0</DocSecurity>
  <Lines>101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2025-12-24T04:50:00Z</dcterms:created>
  <dcterms:modified xsi:type="dcterms:W3CDTF">2026-01-03T21:20:00Z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